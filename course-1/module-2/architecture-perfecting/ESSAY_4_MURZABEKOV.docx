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4CFC0" w14:textId="187AD5EF" w:rsidR="00B944A8" w:rsidRPr="008353EB" w:rsidRDefault="00B944A8" w:rsidP="00122204">
      <w:pPr>
        <w:rPr>
          <w:b/>
          <w:bCs/>
          <w:color w:val="000000"/>
          <w:lang w:val="en-US"/>
        </w:rPr>
      </w:pPr>
      <w:r w:rsidRPr="008353EB">
        <w:rPr>
          <w:b/>
          <w:bCs/>
          <w:color w:val="000000"/>
          <w:lang w:val="en-US"/>
        </w:rPr>
        <w:t>STUDY CASE</w:t>
      </w:r>
    </w:p>
    <w:p w14:paraId="75C2E65E" w14:textId="116394E6" w:rsidR="00B944A8" w:rsidRPr="00405CF4" w:rsidRDefault="00405CF4" w:rsidP="00122204">
      <w:pPr>
        <w:numPr>
          <w:ilvl w:val="0"/>
          <w:numId w:val="38"/>
        </w:numPr>
        <w:rPr>
          <w:b/>
          <w:bCs/>
          <w:color w:val="000000"/>
          <w:lang w:val="en-US"/>
        </w:rPr>
      </w:pPr>
      <w:r>
        <w:rPr>
          <w:color w:val="000000"/>
          <w:lang w:val="en-US"/>
        </w:rPr>
        <w:t>People-</w:t>
      </w:r>
      <w:r w:rsidR="009A137D">
        <w:rPr>
          <w:color w:val="000000"/>
          <w:lang w:val="en-US"/>
        </w:rPr>
        <w:t>c</w:t>
      </w:r>
      <w:r>
        <w:rPr>
          <w:color w:val="000000"/>
          <w:lang w:val="en-US"/>
        </w:rPr>
        <w:t xml:space="preserve">entered production design </w:t>
      </w:r>
    </w:p>
    <w:p w14:paraId="510C9A62" w14:textId="77777777" w:rsidR="00405CF4" w:rsidRPr="008353EB" w:rsidRDefault="00405CF4" w:rsidP="00405CF4">
      <w:pPr>
        <w:autoSpaceDE w:val="0"/>
        <w:autoSpaceDN w:val="0"/>
        <w:adjustRightInd w:val="0"/>
        <w:ind w:left="720"/>
        <w:rPr>
          <w:lang w:val="en-US"/>
        </w:rPr>
      </w:pPr>
    </w:p>
    <w:p w14:paraId="6B8B93B7" w14:textId="77777777" w:rsidR="00405CF4" w:rsidRPr="008353EB" w:rsidRDefault="00405CF4" w:rsidP="00405CF4">
      <w:pPr>
        <w:autoSpaceDE w:val="0"/>
        <w:autoSpaceDN w:val="0"/>
        <w:adjustRightInd w:val="0"/>
        <w:rPr>
          <w:b/>
          <w:bCs/>
          <w:lang w:val="en-US"/>
        </w:rPr>
      </w:pPr>
      <w:r w:rsidRPr="008353EB">
        <w:rPr>
          <w:b/>
          <w:bCs/>
          <w:lang w:val="en-US"/>
        </w:rPr>
        <w:t>REQUIREMENTS</w:t>
      </w:r>
    </w:p>
    <w:p w14:paraId="64AEC5D2" w14:textId="77777777" w:rsidR="00405CF4" w:rsidRPr="008353EB" w:rsidRDefault="00405CF4" w:rsidP="00405CF4">
      <w:pPr>
        <w:numPr>
          <w:ilvl w:val="0"/>
          <w:numId w:val="16"/>
        </w:numPr>
        <w:autoSpaceDE w:val="0"/>
        <w:autoSpaceDN w:val="0"/>
        <w:adjustRightInd w:val="0"/>
        <w:rPr>
          <w:lang w:val="en-US"/>
        </w:rPr>
      </w:pPr>
      <w:r w:rsidRPr="008353EB">
        <w:rPr>
          <w:lang w:val="en-US"/>
        </w:rPr>
        <w:t>Self-confidence and independency in opinion statements</w:t>
      </w:r>
    </w:p>
    <w:p w14:paraId="1F152E3F" w14:textId="10EF44E6" w:rsidR="00405CF4" w:rsidRPr="00BD0940" w:rsidRDefault="00405CF4" w:rsidP="00405CF4">
      <w:pPr>
        <w:numPr>
          <w:ilvl w:val="0"/>
          <w:numId w:val="16"/>
        </w:numPr>
        <w:autoSpaceDE w:val="0"/>
        <w:autoSpaceDN w:val="0"/>
        <w:adjustRightInd w:val="0"/>
        <w:rPr>
          <w:lang w:val="en-US"/>
        </w:rPr>
      </w:pPr>
      <w:r w:rsidRPr="008353EB">
        <w:rPr>
          <w:lang w:val="en-US"/>
        </w:rPr>
        <w:t>All citations MUST be referred </w:t>
      </w:r>
    </w:p>
    <w:p w14:paraId="0A9BF44B" w14:textId="77777777" w:rsidR="00B944A8" w:rsidRPr="008353EB" w:rsidRDefault="00B944A8" w:rsidP="00122204">
      <w:pPr>
        <w:rPr>
          <w:b/>
          <w:bCs/>
          <w:color w:val="000000"/>
          <w:lang w:val="en-US"/>
        </w:rPr>
      </w:pPr>
    </w:p>
    <w:p w14:paraId="01F7C711" w14:textId="4632D7D6" w:rsidR="00122204" w:rsidRPr="00BD0940" w:rsidRDefault="00405CF4" w:rsidP="00122204">
      <w:pPr>
        <w:rPr>
          <w:b/>
          <w:bCs/>
          <w:color w:val="000000"/>
          <w:lang w:val="en-US"/>
        </w:rPr>
      </w:pPr>
      <w:r>
        <w:rPr>
          <w:b/>
          <w:bCs/>
          <w:color w:val="000000"/>
          <w:lang w:val="en-US"/>
        </w:rPr>
        <w:t>CONTENT</w:t>
      </w:r>
    </w:p>
    <w:p w14:paraId="199C8D94" w14:textId="77777777" w:rsidR="00122204" w:rsidRPr="00405CF4" w:rsidRDefault="00405CF4" w:rsidP="00122204">
      <w:pPr>
        <w:numPr>
          <w:ilvl w:val="0"/>
          <w:numId w:val="15"/>
        </w:numPr>
        <w:rPr>
          <w:color w:val="000000"/>
        </w:rPr>
      </w:pPr>
      <w:r>
        <w:rPr>
          <w:color w:val="000000"/>
          <w:lang w:val="en-US"/>
        </w:rPr>
        <w:t>Description of the company</w:t>
      </w:r>
    </w:p>
    <w:p w14:paraId="25F0154D" w14:textId="77777777" w:rsidR="00405CF4" w:rsidRPr="00405CF4" w:rsidRDefault="00405CF4" w:rsidP="00122204">
      <w:pPr>
        <w:numPr>
          <w:ilvl w:val="0"/>
          <w:numId w:val="15"/>
        </w:numPr>
        <w:rPr>
          <w:color w:val="000000"/>
        </w:rPr>
      </w:pPr>
      <w:r>
        <w:rPr>
          <w:color w:val="000000"/>
          <w:lang w:val="en-US"/>
        </w:rPr>
        <w:t>Strategic goal and sub-goals of the company</w:t>
      </w:r>
    </w:p>
    <w:p w14:paraId="163C7DDD" w14:textId="77777777" w:rsidR="00405CF4" w:rsidRDefault="00405CF4" w:rsidP="00405CF4">
      <w:pPr>
        <w:numPr>
          <w:ilvl w:val="0"/>
          <w:numId w:val="15"/>
        </w:numPr>
        <w:rPr>
          <w:color w:val="000000"/>
        </w:rPr>
      </w:pPr>
      <w:r>
        <w:rPr>
          <w:color w:val="000000"/>
        </w:rPr>
        <w:t>Review of “to-be” processes</w:t>
      </w:r>
    </w:p>
    <w:p w14:paraId="29B55536" w14:textId="77777777" w:rsidR="00405CF4" w:rsidRPr="00405CF4" w:rsidRDefault="00405CF4" w:rsidP="00405CF4">
      <w:pPr>
        <w:numPr>
          <w:ilvl w:val="0"/>
          <w:numId w:val="15"/>
        </w:numPr>
        <w:rPr>
          <w:color w:val="000000"/>
        </w:rPr>
      </w:pPr>
      <w:r>
        <w:rPr>
          <w:color w:val="000000"/>
        </w:rPr>
        <w:t>Conclusion</w:t>
      </w:r>
    </w:p>
    <w:p w14:paraId="2C92CEDC" w14:textId="312743D2" w:rsidR="00122204" w:rsidRPr="00F72394" w:rsidRDefault="00122204" w:rsidP="00122204">
      <w:pPr>
        <w:rPr>
          <w:b/>
          <w:bCs/>
          <w:color w:val="000000"/>
          <w:lang w:val="en-US"/>
        </w:rPr>
      </w:pPr>
      <w:r>
        <w:rPr>
          <w:b/>
          <w:bCs/>
          <w:sz w:val="20"/>
          <w:szCs w:val="20"/>
          <w:lang w:val="en-US"/>
        </w:rPr>
        <w:br w:type="page"/>
      </w:r>
      <w:r w:rsidR="00405CF4">
        <w:rPr>
          <w:b/>
          <w:bCs/>
          <w:color w:val="000000"/>
          <w:lang w:val="en-US"/>
        </w:rPr>
        <w:lastRenderedPageBreak/>
        <w:t xml:space="preserve">Company </w:t>
      </w:r>
      <w:r w:rsidRPr="00F72394">
        <w:rPr>
          <w:b/>
          <w:bCs/>
          <w:color w:val="000000"/>
          <w:lang w:val="en-US"/>
        </w:rPr>
        <w:t>B</w:t>
      </w:r>
    </w:p>
    <w:p w14:paraId="1716AA63" w14:textId="77777777" w:rsidR="00122204" w:rsidRPr="00122204" w:rsidRDefault="00122204" w:rsidP="00122204">
      <w:pPr>
        <w:rPr>
          <w:color w:val="000000"/>
          <w:lang w:val="en-US"/>
        </w:rPr>
      </w:pPr>
    </w:p>
    <w:p w14:paraId="6DCFE7D5" w14:textId="33972DE6" w:rsidR="00F75921" w:rsidRPr="00A1763D" w:rsidRDefault="00A94A67" w:rsidP="00F75921">
      <w:pPr>
        <w:ind w:firstLine="720"/>
        <w:jc w:val="both"/>
        <w:rPr>
          <w:rFonts w:ascii="Times" w:hAnsi="Times"/>
          <w:color w:val="000000"/>
          <w:lang w:val="en-US"/>
        </w:rPr>
      </w:pPr>
      <w:r w:rsidRPr="00942C27">
        <w:rPr>
          <w:rFonts w:ascii="Times" w:hAnsi="Times"/>
          <w:color w:val="000000"/>
        </w:rPr>
        <w:t>In this essay</w:t>
      </w:r>
      <w:r w:rsidR="00A1763D">
        <w:rPr>
          <w:rFonts w:ascii="Times" w:hAnsi="Times"/>
          <w:color w:val="000000"/>
        </w:rPr>
        <w:t>,</w:t>
      </w:r>
      <w:r w:rsidRPr="00942C27">
        <w:rPr>
          <w:rFonts w:ascii="Times" w:hAnsi="Times"/>
          <w:color w:val="000000"/>
        </w:rPr>
        <w:t xml:space="preserve"> I should</w:t>
      </w:r>
      <w:r w:rsidR="00A1763D">
        <w:rPr>
          <w:rFonts w:ascii="Times" w:hAnsi="Times"/>
          <w:color w:val="000000"/>
        </w:rPr>
        <w:t xml:space="preserve"> </w:t>
      </w:r>
      <w:r>
        <w:rPr>
          <w:rFonts w:ascii="Times" w:hAnsi="Times"/>
          <w:color w:val="000000"/>
        </w:rPr>
        <w:t>describe</w:t>
      </w:r>
      <w:r w:rsidRPr="00942C27">
        <w:rPr>
          <w:rFonts w:ascii="Times" w:hAnsi="Times"/>
          <w:color w:val="000000"/>
        </w:rPr>
        <w:t xml:space="preserve"> my understandings </w:t>
      </w:r>
      <w:r>
        <w:rPr>
          <w:rFonts w:ascii="Times" w:hAnsi="Times"/>
          <w:color w:val="000000"/>
        </w:rPr>
        <w:t>and thoughts about</w:t>
      </w:r>
      <w:r w:rsidR="00A1763D">
        <w:rPr>
          <w:rFonts w:ascii="Times" w:hAnsi="Times"/>
          <w:color w:val="000000"/>
        </w:rPr>
        <w:t xml:space="preserve"> the</w:t>
      </w:r>
      <w:r>
        <w:rPr>
          <w:rFonts w:ascii="Times" w:hAnsi="Times"/>
          <w:color w:val="000000"/>
        </w:rPr>
        <w:t xml:space="preserve"> </w:t>
      </w:r>
      <w:r w:rsidR="009A137D">
        <w:rPr>
          <w:rFonts w:ascii="Times" w:hAnsi="Times"/>
          <w:color w:val="000000"/>
        </w:rPr>
        <w:t>“</w:t>
      </w:r>
      <w:r w:rsidR="009A137D">
        <w:rPr>
          <w:color w:val="000000"/>
          <w:lang w:val="en-US"/>
        </w:rPr>
        <w:t>People-Centered production design</w:t>
      </w:r>
      <w:r w:rsidR="009A137D">
        <w:rPr>
          <w:color w:val="000000"/>
          <w:lang w:val="en-US"/>
        </w:rPr>
        <w:t xml:space="preserve">” topic based on </w:t>
      </w:r>
      <w:r w:rsidR="009A137D" w:rsidRPr="00405CF4">
        <w:t>case reports on a worldwide operating SME producing floor cleaning machines</w:t>
      </w:r>
      <w:r w:rsidR="009A137D">
        <w:t xml:space="preserve"> from “S-BPM in the production industry” chapter 5 [1]. </w:t>
      </w:r>
      <w:r w:rsidRPr="00942C27">
        <w:rPr>
          <w:rFonts w:ascii="Times" w:hAnsi="Times"/>
          <w:color w:val="000000"/>
        </w:rPr>
        <w:t xml:space="preserve">First of all, I need to describe the </w:t>
      </w:r>
      <w:r w:rsidR="009A137D">
        <w:rPr>
          <w:rFonts w:ascii="Times" w:hAnsi="Times"/>
          <w:color w:val="000000"/>
        </w:rPr>
        <w:t>topic</w:t>
      </w:r>
      <w:r w:rsidRPr="00942C27">
        <w:rPr>
          <w:rFonts w:ascii="Times" w:hAnsi="Times"/>
          <w:color w:val="000000"/>
        </w:rPr>
        <w:t>, briefly tell the story of the company and then outline the environment surrounding this company.</w:t>
      </w:r>
      <w:r w:rsidR="00A1763D">
        <w:rPr>
          <w:rFonts w:ascii="Times" w:hAnsi="Times"/>
          <w:color w:val="000000"/>
          <w:lang w:val="ru-RU"/>
        </w:rPr>
        <w:t xml:space="preserve"> </w:t>
      </w:r>
      <w:r w:rsidR="00A1763D">
        <w:rPr>
          <w:rFonts w:ascii="Times" w:hAnsi="Times"/>
          <w:color w:val="000000"/>
          <w:lang w:val="en-US"/>
        </w:rPr>
        <w:t>After all, I need to define my understandings of the topic.</w:t>
      </w:r>
    </w:p>
    <w:p w14:paraId="70D61D54" w14:textId="77777777" w:rsidR="00F75921" w:rsidRDefault="00F75921" w:rsidP="00F75921">
      <w:pPr>
        <w:rPr>
          <w:color w:val="000000"/>
          <w:lang w:val="en-US"/>
        </w:rPr>
      </w:pPr>
    </w:p>
    <w:p w14:paraId="03BD38BB" w14:textId="0D36227F" w:rsidR="00F75921" w:rsidRPr="00F75921" w:rsidRDefault="00F75921" w:rsidP="00F75921">
      <w:pPr>
        <w:rPr>
          <w:b/>
          <w:bCs/>
          <w:color w:val="000000"/>
        </w:rPr>
      </w:pPr>
      <w:r w:rsidRPr="00F75921">
        <w:rPr>
          <w:b/>
          <w:bCs/>
          <w:color w:val="000000"/>
          <w:lang w:val="en-US"/>
        </w:rPr>
        <w:t>Description of the company</w:t>
      </w:r>
    </w:p>
    <w:p w14:paraId="30935F96" w14:textId="77777777" w:rsidR="00F75921" w:rsidRPr="00A1763D" w:rsidRDefault="00F75921" w:rsidP="00F75921">
      <w:pPr>
        <w:ind w:firstLine="720"/>
        <w:jc w:val="both"/>
        <w:rPr>
          <w:rFonts w:ascii="Times" w:hAnsi="Times"/>
          <w:color w:val="000000"/>
          <w:lang w:val="ru-RU"/>
        </w:rPr>
      </w:pPr>
    </w:p>
    <w:p w14:paraId="5A66F9CB" w14:textId="7D45BD65" w:rsidR="00F75921" w:rsidRDefault="009A137D" w:rsidP="00F75921">
      <w:pPr>
        <w:ind w:firstLine="720"/>
        <w:jc w:val="both"/>
        <w:rPr>
          <w:rFonts w:ascii="Times" w:hAnsi="Times"/>
          <w:color w:val="000000"/>
        </w:rPr>
      </w:pPr>
      <w:r w:rsidRPr="00F75921">
        <w:rPr>
          <w:rFonts w:ascii="Times" w:hAnsi="Times"/>
          <w:b/>
          <w:bCs/>
          <w:color w:val="000000"/>
        </w:rPr>
        <w:t>Company B</w:t>
      </w:r>
      <w:r>
        <w:rPr>
          <w:rFonts w:ascii="Times" w:hAnsi="Times"/>
          <w:color w:val="000000"/>
        </w:rPr>
        <w:t xml:space="preserve"> is </w:t>
      </w:r>
      <w:r w:rsidRPr="009A137D">
        <w:rPr>
          <w:rFonts w:ascii="Times" w:hAnsi="Times"/>
          <w:color w:val="000000"/>
        </w:rPr>
        <w:t xml:space="preserve">a </w:t>
      </w:r>
      <w:r>
        <w:rPr>
          <w:rFonts w:ascii="Times" w:hAnsi="Times"/>
          <w:color w:val="000000"/>
        </w:rPr>
        <w:t>small-medium enterpri</w:t>
      </w:r>
      <w:r w:rsidR="00A1763D">
        <w:rPr>
          <w:rFonts w:ascii="Times" w:hAnsi="Times"/>
          <w:color w:val="000000"/>
        </w:rPr>
        <w:t>s</w:t>
      </w:r>
      <w:r>
        <w:rPr>
          <w:rFonts w:ascii="Times" w:hAnsi="Times"/>
          <w:color w:val="000000"/>
        </w:rPr>
        <w:t>e (SME)</w:t>
      </w:r>
      <w:r w:rsidRPr="009A137D">
        <w:rPr>
          <w:rFonts w:ascii="Times" w:hAnsi="Times"/>
          <w:color w:val="000000"/>
        </w:rPr>
        <w:t xml:space="preserve"> operating in the professional cleaning market with </w:t>
      </w:r>
      <w:r w:rsidR="00A1763D">
        <w:rPr>
          <w:rFonts w:ascii="Times" w:hAnsi="Times"/>
          <w:color w:val="000000"/>
        </w:rPr>
        <w:t>a</w:t>
      </w:r>
      <w:r w:rsidRPr="009A137D">
        <w:rPr>
          <w:rFonts w:ascii="Times" w:hAnsi="Times"/>
          <w:color w:val="000000"/>
        </w:rPr>
        <w:t xml:space="preserve"> focus on the production of floor cleaning machines on a worldwide level. The company has about 95 employees and a turnover of about 25 million Euros. It is a family-owned business, as many of the Italian SMEs. The internationalized system of selling and purchasing enables the company to buy pieces all around the world, assemble cleaning machines, and sell them in more than 70 countries while competing with large internationally structured companies. The majority of the company’s customers are retailers in many different countries all around the globe. </w:t>
      </w:r>
    </w:p>
    <w:p w14:paraId="70747D0D" w14:textId="08E67DF7" w:rsidR="00F75921" w:rsidRDefault="00F75921" w:rsidP="00F75921">
      <w:pPr>
        <w:ind w:firstLine="720"/>
        <w:jc w:val="both"/>
      </w:pPr>
      <w:r w:rsidRPr="00F75921">
        <w:rPr>
          <w:b/>
          <w:bCs/>
        </w:rPr>
        <w:t>Company B</w:t>
      </w:r>
      <w:r>
        <w:t xml:space="preserve"> </w:t>
      </w:r>
      <w:r w:rsidR="00405CF4" w:rsidRPr="00405CF4">
        <w:t xml:space="preserve">distinguishes itself from its competitors by providing highly customizable high-quality products. Employees are one of the “most-valuable resources” to the management. However, the initial situation reveals significant improvement opportunities related to employee involvement and empowerment concerning workplace re-design. </w:t>
      </w:r>
    </w:p>
    <w:p w14:paraId="68403629" w14:textId="45AF5886" w:rsidR="00405CF4" w:rsidRDefault="00405CF4" w:rsidP="00430955">
      <w:pPr>
        <w:ind w:firstLine="720"/>
        <w:jc w:val="both"/>
      </w:pPr>
      <w:r w:rsidRPr="00405CF4">
        <w:t>The proposed subject-oriented solution aims to involve shop floor workers in workplace (re-)design by providing them structural empowerment means such as social media for suggestion proposals, discussions and negotiations. Furthermore, the newly introduced features are designed to allow for context-sensitive reporting of suggestions and errors. Context-sensitive elicitation provides the basis for analy</w:t>
      </w:r>
      <w:r w:rsidR="00A1763D">
        <w:t>z</w:t>
      </w:r>
      <w:r w:rsidRPr="00405CF4">
        <w:t xml:space="preserve">ing impacts of changes (e.g. the affected location or worker) and visualizing potential improvement areas within the shop floor. The S-BPM process handling has been integrated with a semantic wiki allowing for context-sensitive workplace improvement elicitation and change propagation analysis. </w:t>
      </w:r>
    </w:p>
    <w:p w14:paraId="423C5107" w14:textId="178CAECD" w:rsidR="00F75921" w:rsidRPr="00F75921" w:rsidRDefault="00F75921" w:rsidP="00430955">
      <w:pPr>
        <w:ind w:firstLine="720"/>
        <w:jc w:val="both"/>
      </w:pPr>
      <w:r w:rsidRPr="00F75921">
        <w:rPr>
          <w:b/>
          <w:bCs/>
        </w:rPr>
        <w:t>Company B</w:t>
      </w:r>
      <w:r w:rsidRPr="00F75921">
        <w:t xml:space="preserve"> is very sensitive to the quality of its products and achieving high</w:t>
      </w:r>
      <w:r w:rsidR="00A1763D">
        <w:t>-</w:t>
      </w:r>
      <w:r w:rsidRPr="00F75921">
        <w:t xml:space="preserve">quality standards. These attempts are physically reflected in the factory layout itself. Company B implements a road to quality throughout the whole factory covering areas as the “quality checking—incoming goods area” and the “final check area”. </w:t>
      </w:r>
    </w:p>
    <w:p w14:paraId="4B128D76" w14:textId="77777777" w:rsidR="00F75921" w:rsidRPr="00F75921" w:rsidRDefault="00F75921" w:rsidP="00430955">
      <w:pPr>
        <w:ind w:firstLine="720"/>
        <w:jc w:val="both"/>
      </w:pPr>
    </w:p>
    <w:p w14:paraId="34EB2FC6" w14:textId="0E292E08" w:rsidR="00F75921" w:rsidRDefault="00F75921" w:rsidP="00430955">
      <w:pPr>
        <w:jc w:val="both"/>
        <w:rPr>
          <w:b/>
          <w:bCs/>
          <w:color w:val="000000"/>
          <w:lang w:val="en-US"/>
        </w:rPr>
      </w:pPr>
      <w:r w:rsidRPr="00F75921">
        <w:rPr>
          <w:b/>
          <w:bCs/>
          <w:color w:val="000000"/>
          <w:lang w:val="en-US"/>
        </w:rPr>
        <w:t>Strategic goal and sub-goals of the company</w:t>
      </w:r>
    </w:p>
    <w:p w14:paraId="73C2B68C" w14:textId="1D06FAF4" w:rsidR="00430955" w:rsidRPr="00430955" w:rsidRDefault="00F75921" w:rsidP="00430955">
      <w:pPr>
        <w:pStyle w:val="NormalWeb"/>
        <w:ind w:firstLine="720"/>
        <w:jc w:val="both"/>
      </w:pPr>
      <w:r w:rsidRPr="00F75921">
        <w:rPr>
          <w:b/>
          <w:bCs/>
        </w:rPr>
        <w:t>Company B</w:t>
      </w:r>
      <w:r w:rsidRPr="00F75921">
        <w:t xml:space="preserve"> considers humans as one of the most important assets of its operation by putting the worker at the cent</w:t>
      </w:r>
      <w:r w:rsidR="00A1763D">
        <w:t>er</w:t>
      </w:r>
      <w:r w:rsidRPr="00F75921">
        <w:t xml:space="preserve"> of the workplace design. The development team has identified the global goal as “</w:t>
      </w:r>
      <w:r w:rsidRPr="00F75921">
        <w:rPr>
          <w:b/>
          <w:bCs/>
        </w:rPr>
        <w:t>subject-oriented re-design of production workplaces to empower workers and stimulate teamwork</w:t>
      </w:r>
      <w:r w:rsidRPr="00F75921">
        <w:t>”</w:t>
      </w:r>
      <w:r w:rsidR="00C925C1">
        <w:t xml:space="preserve"> with </w:t>
      </w:r>
      <w:r w:rsidRPr="00F75921">
        <w:t xml:space="preserve">three sub-goals addressed through the use case implementation at Company B. The first sub-goal is to </w:t>
      </w:r>
      <w:r w:rsidRPr="00F75921">
        <w:rPr>
          <w:b/>
          <w:bCs/>
        </w:rPr>
        <w:t>improve the internal communication and collaboration</w:t>
      </w:r>
      <w:r w:rsidRPr="00F75921">
        <w:t xml:space="preserve"> considering the re-design of workplaces. </w:t>
      </w:r>
      <w:r w:rsidR="00C925C1" w:rsidRPr="00C925C1">
        <w:t xml:space="preserve">The second sub-goal aims at an </w:t>
      </w:r>
      <w:r w:rsidR="00C925C1" w:rsidRPr="00C925C1">
        <w:rPr>
          <w:b/>
          <w:bCs/>
        </w:rPr>
        <w:t>increased understanding of the relevant work context</w:t>
      </w:r>
      <w:r w:rsidR="00C925C1" w:rsidRPr="00C925C1">
        <w:t xml:space="preserve">. Thereby, work context includes all aspects considering the workplace itself (e.g. temperature, time, conditions of illumination, etc.), as well as all facets regarding the situation of a specific work task (e.g. a worker interacts with others; a </w:t>
      </w:r>
      <w:r w:rsidR="00C925C1" w:rsidRPr="00C925C1">
        <w:lastRenderedPageBreak/>
        <w:t>worker requires special skills/knowledge to accomplish a certain task, etc.).</w:t>
      </w:r>
      <w:r w:rsidR="00430955">
        <w:t xml:space="preserve"> The last sub-goal is to </w:t>
      </w:r>
      <w:r w:rsidR="00430955" w:rsidRPr="00430955">
        <w:rPr>
          <w:b/>
          <w:bCs/>
        </w:rPr>
        <w:t>i</w:t>
      </w:r>
      <w:r w:rsidR="00430955" w:rsidRPr="00430955">
        <w:rPr>
          <w:b/>
          <w:bCs/>
        </w:rPr>
        <w:t>ncrease the traceability of suggestions considering error detection</w:t>
      </w:r>
      <w:r w:rsidR="00430955">
        <w:t>.</w:t>
      </w:r>
    </w:p>
    <w:p w14:paraId="607620BD" w14:textId="0FE2043C" w:rsidR="00C925C1" w:rsidRDefault="00C925C1" w:rsidP="00C925C1">
      <w:pPr>
        <w:ind w:firstLine="720"/>
        <w:jc w:val="both"/>
      </w:pPr>
    </w:p>
    <w:p w14:paraId="50664DAB" w14:textId="7FBE68FE" w:rsidR="00C925C1" w:rsidRDefault="00C925C1" w:rsidP="00C925C1">
      <w:pPr>
        <w:ind w:firstLine="720"/>
        <w:jc w:val="both"/>
      </w:pPr>
    </w:p>
    <w:p w14:paraId="46CECA3D" w14:textId="59F4168A" w:rsidR="00C925C1" w:rsidRDefault="00C925C1" w:rsidP="00C925C1">
      <w:pPr>
        <w:ind w:firstLine="720"/>
        <w:jc w:val="center"/>
      </w:pPr>
      <w:r>
        <w:rPr>
          <w:noProof/>
        </w:rPr>
        <w:drawing>
          <wp:inline distT="0" distB="0" distL="0" distR="0" wp14:anchorId="2092FD5E" wp14:editId="5289AD36">
            <wp:extent cx="4142957" cy="299611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12-13 at 1.49.57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2565" cy="3003067"/>
                    </a:xfrm>
                    <a:prstGeom prst="rect">
                      <a:avLst/>
                    </a:prstGeom>
                  </pic:spPr>
                </pic:pic>
              </a:graphicData>
            </a:graphic>
          </wp:inline>
        </w:drawing>
      </w:r>
    </w:p>
    <w:p w14:paraId="3B349635" w14:textId="3921EE60" w:rsidR="00430955" w:rsidRPr="00430955" w:rsidRDefault="00430955" w:rsidP="00430955">
      <w:pPr>
        <w:pStyle w:val="NormalWeb"/>
        <w:shd w:val="clear" w:color="auto" w:fill="FFFFFF"/>
        <w:jc w:val="center"/>
        <w:rPr>
          <w:sz w:val="22"/>
          <w:szCs w:val="22"/>
        </w:rPr>
      </w:pPr>
      <w:r>
        <w:rPr>
          <w:sz w:val="22"/>
          <w:szCs w:val="22"/>
        </w:rPr>
        <w:t xml:space="preserve">Figure 1. </w:t>
      </w:r>
      <w:r w:rsidRPr="00430955">
        <w:rPr>
          <w:sz w:val="22"/>
          <w:szCs w:val="22"/>
        </w:rPr>
        <w:t>Interactions receiving and quality</w:t>
      </w:r>
      <w:r>
        <w:rPr>
          <w:sz w:val="22"/>
          <w:szCs w:val="22"/>
        </w:rPr>
        <w:t xml:space="preserve"> </w:t>
      </w:r>
      <w:r w:rsidRPr="00430955">
        <w:rPr>
          <w:sz w:val="22"/>
          <w:szCs w:val="22"/>
        </w:rPr>
        <w:t>department</w:t>
      </w:r>
      <w:r>
        <w:rPr>
          <w:sz w:val="22"/>
          <w:szCs w:val="22"/>
        </w:rPr>
        <w:t xml:space="preserve">s </w:t>
      </w:r>
      <w:r w:rsidRPr="00430955">
        <w:rPr>
          <w:sz w:val="22"/>
          <w:szCs w:val="22"/>
        </w:rPr>
        <w:t>workers</w:t>
      </w:r>
    </w:p>
    <w:p w14:paraId="4B3434DD" w14:textId="0AE946C5" w:rsidR="005830C6" w:rsidRDefault="00430955" w:rsidP="00430955">
      <w:pPr>
        <w:rPr>
          <w:b/>
          <w:bCs/>
          <w:color w:val="000000"/>
        </w:rPr>
      </w:pPr>
      <w:r w:rsidRPr="00430955">
        <w:rPr>
          <w:b/>
          <w:bCs/>
          <w:color w:val="000000"/>
        </w:rPr>
        <w:t>Review of “to-be” processes</w:t>
      </w:r>
    </w:p>
    <w:p w14:paraId="707002BC" w14:textId="33DDFA2D" w:rsidR="005830C6" w:rsidRPr="005830C6" w:rsidRDefault="005830C6" w:rsidP="001206FC">
      <w:pPr>
        <w:pStyle w:val="NormalWeb"/>
        <w:ind w:firstLine="720"/>
        <w:jc w:val="both"/>
        <w:rPr>
          <w:lang w:val="en-US"/>
        </w:rPr>
      </w:pPr>
      <w:r w:rsidRPr="003C5548">
        <w:t>The organizational requirements for this use case are understood as a transition from the current situation “as-is” to a desired situation “to-be” at Company B. The as-is process of making suggestions for workplace improvement at Company B is completely unstructured</w:t>
      </w:r>
      <w:r>
        <w:rPr>
          <w:lang w:val="en-US"/>
        </w:rPr>
        <w:t xml:space="preserve">. </w:t>
      </w:r>
      <w:r w:rsidRPr="003C5548">
        <w:t>Suggestions are made by workers directly to their supervisor in face-to-face interaction, even though the supervisor is not the person in charge of that specific type of issue. In Company B, indeed, it is often the case that the same person is in charge of more than one responsibility</w:t>
      </w:r>
      <w:r>
        <w:t>,</w:t>
      </w:r>
      <w:r w:rsidRPr="003C5548">
        <w:t xml:space="preserve"> thus becoming the reference person to whom workers communicate every kind of problem, request</w:t>
      </w:r>
      <w:r w:rsidR="00A1763D">
        <w:t>,</w:t>
      </w:r>
      <w:r w:rsidRPr="003C5548">
        <w:t xml:space="preserve"> and suggestion.</w:t>
      </w:r>
      <w:r>
        <w:t xml:space="preserve"> </w:t>
      </w:r>
      <w:r w:rsidRPr="003C5548">
        <w:t xml:space="preserve">The consequence of this single point of reference is, on the one hand, workers’ frustration, lack of self-awareness and trust in the management; on the other hand, it has effects at the production level. The lack of transparency and traceability of communication makes this process easily subject to delays and unattended requests, thus also potentially causing errors at the production level. No technological means are used for the internal communication at Company B, while an internal network and an ERP server are used for connecting all the partner companies and for managing the administrative and the warehouse department, respectively. </w:t>
      </w:r>
      <w:r w:rsidR="001206FC">
        <w:t xml:space="preserve">The proposal for </w:t>
      </w:r>
      <w:r w:rsidR="00A1763D">
        <w:t xml:space="preserve">the </w:t>
      </w:r>
      <w:r w:rsidR="001206FC">
        <w:t xml:space="preserve">improvement of ‘as-is’ processes to the ‘to-be’ processes in terms of </w:t>
      </w:r>
      <w:r w:rsidR="00A1763D">
        <w:t xml:space="preserve">the </w:t>
      </w:r>
      <w:r w:rsidR="001206FC">
        <w:t xml:space="preserve">interaction between several departments presented above </w:t>
      </w:r>
      <w:r w:rsidR="00A1763D">
        <w:t>in</w:t>
      </w:r>
      <w:r w:rsidR="001206FC">
        <w:t xml:space="preserve"> Figure 1. </w:t>
      </w:r>
      <w:r w:rsidR="001206FC">
        <w:rPr>
          <w:lang w:val="en-US"/>
        </w:rPr>
        <w:t xml:space="preserve"> </w:t>
      </w:r>
      <w:r w:rsidRPr="003C5548">
        <w:t xml:space="preserve">Figure 2 shows the envisioned suggestion making </w:t>
      </w:r>
      <w:r w:rsidR="00A1763D">
        <w:t xml:space="preserve">the </w:t>
      </w:r>
      <w:r w:rsidRPr="003C5548">
        <w:t>process at the SME. The displayed Subject Interaction Diagram depicts the interaction of the involved actors, namely Worker, QM Area manager, Warehouse manager, Purchase manager</w:t>
      </w:r>
      <w:r w:rsidR="00A1763D">
        <w:t>,</w:t>
      </w:r>
      <w:r w:rsidRPr="003C5548">
        <w:t xml:space="preserve"> and Logistics </w:t>
      </w:r>
      <w:r w:rsidRPr="003C5548">
        <w:lastRenderedPageBreak/>
        <w:t xml:space="preserve">manager. Additionally, for communication with external process participants, the external subject Supplier is included in this model. </w:t>
      </w:r>
    </w:p>
    <w:p w14:paraId="0F6223C2" w14:textId="31191346" w:rsidR="005830C6" w:rsidRDefault="005830C6" w:rsidP="005830C6">
      <w:pPr>
        <w:pStyle w:val="NormalWeb"/>
        <w:ind w:firstLine="720"/>
        <w:jc w:val="center"/>
      </w:pPr>
      <w:r>
        <w:rPr>
          <w:noProof/>
          <w:color w:val="000000"/>
          <w:lang w:val="en-US"/>
        </w:rPr>
        <w:drawing>
          <wp:inline distT="0" distB="0" distL="0" distR="0" wp14:anchorId="2A05241F" wp14:editId="22477BE0">
            <wp:extent cx="3745149" cy="3955213"/>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2-13 at 1.53.31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55428" cy="3966068"/>
                    </a:xfrm>
                    <a:prstGeom prst="rect">
                      <a:avLst/>
                    </a:prstGeom>
                  </pic:spPr>
                </pic:pic>
              </a:graphicData>
            </a:graphic>
          </wp:inline>
        </w:drawing>
      </w:r>
    </w:p>
    <w:p w14:paraId="50BCF71B" w14:textId="4F25C335" w:rsidR="005830C6" w:rsidRPr="003C5548" w:rsidRDefault="005830C6" w:rsidP="001206FC">
      <w:pPr>
        <w:pStyle w:val="NormalWeb"/>
        <w:ind w:firstLine="720"/>
        <w:jc w:val="center"/>
      </w:pPr>
      <w:r w:rsidRPr="003C5548">
        <w:t>Figure 2. To-be suggestion making process at Company B</w:t>
      </w:r>
    </w:p>
    <w:p w14:paraId="6B832E9B" w14:textId="61D9A799" w:rsidR="003C5548" w:rsidRPr="008D0EC2" w:rsidRDefault="005830C6" w:rsidP="008D0EC2">
      <w:pPr>
        <w:pStyle w:val="NormalWeb"/>
        <w:ind w:firstLine="720"/>
        <w:jc w:val="both"/>
      </w:pPr>
      <w:r w:rsidRPr="003C5548">
        <w:t xml:space="preserve">The suggestion making process starts with a worker raising a suggestion and sending it to the quality area manager. The quality area manager first analyses the suggestion and provides promptly </w:t>
      </w:r>
      <w:r w:rsidR="00A1763D">
        <w:t>the</w:t>
      </w:r>
      <w:r w:rsidRPr="003C5548">
        <w:t xml:space="preserve"> first feedback on whether the suggestion will be further processed or not. In the latter case, the reason for not further following a suggestion has to be fed back. In case the suggestion is handled further, the quali</w:t>
      </w:r>
      <w:bookmarkStart w:id="0" w:name="_GoBack"/>
      <w:bookmarkEnd w:id="0"/>
      <w:r w:rsidRPr="003C5548">
        <w:t xml:space="preserve">ty area manager creates a problem report and sends it to the warehouse manager, who sends back feedback that may contain an alternative solution. The quality area manager also collects solution ideas from other shop floor areas and compiles them into a list of possible solutions. These are called solution alternatives and are subsequently sent to the logistics manager, who decides upon the alternatives. The accepted alternative is sent back to </w:t>
      </w:r>
      <w:r w:rsidR="00A1763D">
        <w:t xml:space="preserve">the </w:t>
      </w:r>
      <w:r w:rsidRPr="003C5548">
        <w:t xml:space="preserve">quality area manager. The process is split up in several branches at this stage, according to the concerned decision-makers. Finally, all decision branches are merged into one last action: the worker gets informed about the chosen solution. </w:t>
      </w:r>
    </w:p>
    <w:p w14:paraId="48978BBE" w14:textId="75FF8EAB" w:rsidR="00004BA8" w:rsidRPr="005830C6" w:rsidRDefault="00004BA8" w:rsidP="005830C6">
      <w:pPr>
        <w:pStyle w:val="NormalWeb"/>
        <w:shd w:val="clear" w:color="auto" w:fill="FFFFFF"/>
        <w:contextualSpacing/>
        <w:rPr>
          <w:b/>
          <w:bCs/>
          <w:color w:val="000000"/>
        </w:rPr>
      </w:pPr>
      <w:r w:rsidRPr="00004BA8">
        <w:rPr>
          <w:rFonts w:ascii="Times" w:hAnsi="Times"/>
          <w:b/>
          <w:bCs/>
        </w:rPr>
        <w:t>REFERENCES</w:t>
      </w:r>
      <w:r>
        <w:rPr>
          <w:rFonts w:ascii="Times" w:hAnsi="Times"/>
          <w:b/>
          <w:bCs/>
        </w:rPr>
        <w:t>:</w:t>
      </w:r>
      <w:r w:rsidRPr="00004BA8">
        <w:rPr>
          <w:rFonts w:ascii="Times" w:hAnsi="Times"/>
        </w:rPr>
        <w:t xml:space="preserve"> </w:t>
      </w:r>
    </w:p>
    <w:p w14:paraId="4CD6379F" w14:textId="5FB6B433" w:rsidR="009A137D" w:rsidRPr="005830C6" w:rsidRDefault="009A137D" w:rsidP="005830C6">
      <w:pPr>
        <w:pStyle w:val="NormalWeb"/>
        <w:numPr>
          <w:ilvl w:val="0"/>
          <w:numId w:val="44"/>
        </w:numPr>
        <w:spacing w:line="360" w:lineRule="auto"/>
        <w:ind w:left="714" w:hanging="357"/>
        <w:rPr>
          <w:rFonts w:ascii="Times" w:hAnsi="Times"/>
        </w:rPr>
      </w:pPr>
      <w:r>
        <w:rPr>
          <w:rFonts w:ascii="Times" w:hAnsi="Times"/>
        </w:rPr>
        <w:t xml:space="preserve"> S-BPM in the production industry. A stakeholder </w:t>
      </w:r>
      <w:proofErr w:type="gramStart"/>
      <w:r>
        <w:rPr>
          <w:rFonts w:ascii="Times" w:hAnsi="Times"/>
        </w:rPr>
        <w:t>approach</w:t>
      </w:r>
      <w:proofErr w:type="gramEnd"/>
      <w:r>
        <w:rPr>
          <w:rFonts w:ascii="Times" w:hAnsi="Times"/>
        </w:rPr>
        <w:t xml:space="preserve">. Springer Open, </w:t>
      </w:r>
      <w:r w:rsidRPr="009A137D">
        <w:rPr>
          <w:rFonts w:ascii="Times" w:hAnsi="Times"/>
        </w:rPr>
        <w:t>Matthias Neubauer</w:t>
      </w:r>
      <w:r>
        <w:rPr>
          <w:rFonts w:ascii="Times" w:hAnsi="Times"/>
        </w:rPr>
        <w:t xml:space="preserve">, </w:t>
      </w:r>
      <w:r w:rsidRPr="009A137D">
        <w:rPr>
          <w:rFonts w:ascii="Times" w:hAnsi="Times"/>
        </w:rPr>
        <w:t xml:space="preserve">Christian </w:t>
      </w:r>
      <w:proofErr w:type="spellStart"/>
      <w:r w:rsidRPr="009A137D">
        <w:rPr>
          <w:rFonts w:ascii="Times" w:hAnsi="Times"/>
        </w:rPr>
        <w:t>Stary</w:t>
      </w:r>
      <w:proofErr w:type="spellEnd"/>
      <w:r w:rsidRPr="009A137D">
        <w:rPr>
          <w:rFonts w:ascii="Times" w:hAnsi="Times"/>
        </w:rPr>
        <w:t xml:space="preserve"> ISBN 978-3-319-48466-2 (eBook) </w:t>
      </w:r>
    </w:p>
    <w:sectPr w:rsidR="009A137D" w:rsidRPr="005830C6" w:rsidSect="00FA2AA0">
      <w:headerReference w:type="default" r:id="rId10"/>
      <w:footerReference w:type="even" r:id="rId11"/>
      <w:footerReference w:type="defaul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3367FF" w14:textId="77777777" w:rsidR="00326597" w:rsidRDefault="00326597" w:rsidP="00FC7B15">
      <w:r>
        <w:separator/>
      </w:r>
    </w:p>
  </w:endnote>
  <w:endnote w:type="continuationSeparator" w:id="0">
    <w:p w14:paraId="694B8FDC" w14:textId="77777777" w:rsidR="00326597" w:rsidRDefault="00326597" w:rsidP="00FC7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8D717" w14:textId="77777777" w:rsidR="00FA2AA0" w:rsidRDefault="00FA2AA0" w:rsidP="00D81247">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p w14:paraId="089041CD" w14:textId="77777777" w:rsidR="00FA2AA0" w:rsidRDefault="00FA2AA0" w:rsidP="00FA2AA0">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AAA471" w14:textId="77777777" w:rsidR="00FA2AA0" w:rsidRPr="00F75921" w:rsidRDefault="00FA2AA0" w:rsidP="00D81247">
    <w:pPr>
      <w:pStyle w:val="Footer"/>
      <w:framePr w:wrap="none" w:vAnchor="text" w:hAnchor="margin" w:y="1"/>
      <w:rPr>
        <w:rStyle w:val="PageNumber"/>
        <w:sz w:val="20"/>
        <w:szCs w:val="20"/>
      </w:rPr>
    </w:pPr>
    <w:r w:rsidRPr="00F75921">
      <w:rPr>
        <w:rStyle w:val="PageNumber"/>
        <w:sz w:val="20"/>
        <w:szCs w:val="20"/>
      </w:rPr>
      <w:fldChar w:fldCharType="begin"/>
    </w:r>
    <w:r w:rsidRPr="00F75921">
      <w:rPr>
        <w:rStyle w:val="PageNumber"/>
        <w:sz w:val="20"/>
        <w:szCs w:val="20"/>
      </w:rPr>
      <w:instrText xml:space="preserve"> PAGE </w:instrText>
    </w:r>
    <w:r w:rsidRPr="00F75921">
      <w:rPr>
        <w:rStyle w:val="PageNumber"/>
        <w:sz w:val="20"/>
        <w:szCs w:val="20"/>
      </w:rPr>
      <w:fldChar w:fldCharType="separate"/>
    </w:r>
    <w:r w:rsidRPr="00F75921">
      <w:rPr>
        <w:rStyle w:val="PageNumber"/>
        <w:noProof/>
        <w:sz w:val="20"/>
        <w:szCs w:val="20"/>
      </w:rPr>
      <w:t>1</w:t>
    </w:r>
    <w:r w:rsidRPr="00F75921">
      <w:rPr>
        <w:rStyle w:val="PageNumber"/>
        <w:sz w:val="20"/>
        <w:szCs w:val="20"/>
      </w:rPr>
      <w:fldChar w:fldCharType="end"/>
    </w:r>
  </w:p>
  <w:p w14:paraId="07733D9C" w14:textId="77777777" w:rsidR="00FA2AA0" w:rsidRDefault="00FA2AA0" w:rsidP="00FA2AA0">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8ED97B" w14:textId="77777777" w:rsidR="00326597" w:rsidRDefault="00326597" w:rsidP="00FC7B15">
      <w:r>
        <w:separator/>
      </w:r>
    </w:p>
  </w:footnote>
  <w:footnote w:type="continuationSeparator" w:id="0">
    <w:p w14:paraId="709A7CBE" w14:textId="77777777" w:rsidR="00326597" w:rsidRDefault="00326597" w:rsidP="00FC7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279871" w14:textId="77777777" w:rsidR="00FA2AA0" w:rsidRPr="00CC24DC" w:rsidRDefault="00FA2AA0">
    <w:pPr>
      <w:pStyle w:val="Header"/>
      <w:rPr>
        <w:color w:val="000000"/>
        <w:sz w:val="20"/>
        <w:szCs w:val="20"/>
        <w:lang w:val="ru-RU"/>
      </w:rPr>
    </w:pPr>
    <w:r w:rsidRPr="00FA2AA0">
      <w:rPr>
        <w:color w:val="000000"/>
        <w:sz w:val="20"/>
        <w:szCs w:val="20"/>
        <w:lang w:val="en-US"/>
      </w:rPr>
      <w:t xml:space="preserve">ESSAY </w:t>
    </w:r>
    <w:r w:rsidR="00405CF4">
      <w:rPr>
        <w:color w:val="000000"/>
        <w:sz w:val="20"/>
        <w:szCs w:val="20"/>
        <w:lang w:val="ru-RU"/>
      </w:rPr>
      <w:t>4</w:t>
    </w:r>
    <w:r w:rsidRPr="00FA2AA0">
      <w:rPr>
        <w:color w:val="000000"/>
        <w:sz w:val="20"/>
        <w:szCs w:val="20"/>
        <w:lang w:val="en-US"/>
      </w:rPr>
      <w:t xml:space="preserve"> – MURZABEKOV ALMAZ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6555A8"/>
    <w:multiLevelType w:val="multilevel"/>
    <w:tmpl w:val="D0C840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25C431C"/>
    <w:multiLevelType w:val="hybridMultilevel"/>
    <w:tmpl w:val="7424F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EA6056"/>
    <w:multiLevelType w:val="multilevel"/>
    <w:tmpl w:val="045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E0468"/>
    <w:multiLevelType w:val="multilevel"/>
    <w:tmpl w:val="5AC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3686E"/>
    <w:multiLevelType w:val="multilevel"/>
    <w:tmpl w:val="074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15B98"/>
    <w:multiLevelType w:val="hybridMultilevel"/>
    <w:tmpl w:val="AEEE5E08"/>
    <w:lvl w:ilvl="0" w:tplc="B890DDB2">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9BD17D4"/>
    <w:multiLevelType w:val="hybridMultilevel"/>
    <w:tmpl w:val="94B2DC0C"/>
    <w:lvl w:ilvl="0" w:tplc="5D5ACEAA">
      <w:start w:val="1"/>
      <w:numFmt w:val="bullet"/>
      <w:lvlText w:val="•"/>
      <w:lvlJc w:val="left"/>
      <w:pPr>
        <w:tabs>
          <w:tab w:val="num" w:pos="720"/>
        </w:tabs>
        <w:ind w:left="720" w:hanging="360"/>
      </w:pPr>
      <w:rPr>
        <w:rFonts w:ascii="Arial" w:hAnsi="Arial" w:hint="default"/>
      </w:rPr>
    </w:lvl>
    <w:lvl w:ilvl="1" w:tplc="C6C4F7F0">
      <w:numFmt w:val="bullet"/>
      <w:lvlText w:val="–"/>
      <w:lvlJc w:val="left"/>
      <w:pPr>
        <w:tabs>
          <w:tab w:val="num" w:pos="1440"/>
        </w:tabs>
        <w:ind w:left="1440" w:hanging="360"/>
      </w:pPr>
      <w:rPr>
        <w:rFonts w:ascii="Arial" w:hAnsi="Arial" w:hint="default"/>
      </w:rPr>
    </w:lvl>
    <w:lvl w:ilvl="2" w:tplc="38744A6A" w:tentative="1">
      <w:start w:val="1"/>
      <w:numFmt w:val="bullet"/>
      <w:lvlText w:val="•"/>
      <w:lvlJc w:val="left"/>
      <w:pPr>
        <w:tabs>
          <w:tab w:val="num" w:pos="2160"/>
        </w:tabs>
        <w:ind w:left="2160" w:hanging="360"/>
      </w:pPr>
      <w:rPr>
        <w:rFonts w:ascii="Arial" w:hAnsi="Arial" w:hint="default"/>
      </w:rPr>
    </w:lvl>
    <w:lvl w:ilvl="3" w:tplc="229C2C3C" w:tentative="1">
      <w:start w:val="1"/>
      <w:numFmt w:val="bullet"/>
      <w:lvlText w:val="•"/>
      <w:lvlJc w:val="left"/>
      <w:pPr>
        <w:tabs>
          <w:tab w:val="num" w:pos="2880"/>
        </w:tabs>
        <w:ind w:left="2880" w:hanging="360"/>
      </w:pPr>
      <w:rPr>
        <w:rFonts w:ascii="Arial" w:hAnsi="Arial" w:hint="default"/>
      </w:rPr>
    </w:lvl>
    <w:lvl w:ilvl="4" w:tplc="473C3B50" w:tentative="1">
      <w:start w:val="1"/>
      <w:numFmt w:val="bullet"/>
      <w:lvlText w:val="•"/>
      <w:lvlJc w:val="left"/>
      <w:pPr>
        <w:tabs>
          <w:tab w:val="num" w:pos="3600"/>
        </w:tabs>
        <w:ind w:left="3600" w:hanging="360"/>
      </w:pPr>
      <w:rPr>
        <w:rFonts w:ascii="Arial" w:hAnsi="Arial" w:hint="default"/>
      </w:rPr>
    </w:lvl>
    <w:lvl w:ilvl="5" w:tplc="CEB6C470" w:tentative="1">
      <w:start w:val="1"/>
      <w:numFmt w:val="bullet"/>
      <w:lvlText w:val="•"/>
      <w:lvlJc w:val="left"/>
      <w:pPr>
        <w:tabs>
          <w:tab w:val="num" w:pos="4320"/>
        </w:tabs>
        <w:ind w:left="4320" w:hanging="360"/>
      </w:pPr>
      <w:rPr>
        <w:rFonts w:ascii="Arial" w:hAnsi="Arial" w:hint="default"/>
      </w:rPr>
    </w:lvl>
    <w:lvl w:ilvl="6" w:tplc="82D0C2DE" w:tentative="1">
      <w:start w:val="1"/>
      <w:numFmt w:val="bullet"/>
      <w:lvlText w:val="•"/>
      <w:lvlJc w:val="left"/>
      <w:pPr>
        <w:tabs>
          <w:tab w:val="num" w:pos="5040"/>
        </w:tabs>
        <w:ind w:left="5040" w:hanging="360"/>
      </w:pPr>
      <w:rPr>
        <w:rFonts w:ascii="Arial" w:hAnsi="Arial" w:hint="default"/>
      </w:rPr>
    </w:lvl>
    <w:lvl w:ilvl="7" w:tplc="79EA8E66" w:tentative="1">
      <w:start w:val="1"/>
      <w:numFmt w:val="bullet"/>
      <w:lvlText w:val="•"/>
      <w:lvlJc w:val="left"/>
      <w:pPr>
        <w:tabs>
          <w:tab w:val="num" w:pos="5760"/>
        </w:tabs>
        <w:ind w:left="5760" w:hanging="360"/>
      </w:pPr>
      <w:rPr>
        <w:rFonts w:ascii="Arial" w:hAnsi="Arial" w:hint="default"/>
      </w:rPr>
    </w:lvl>
    <w:lvl w:ilvl="8" w:tplc="789EB27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DD7696E"/>
    <w:multiLevelType w:val="hybridMultilevel"/>
    <w:tmpl w:val="BBFC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0D1172"/>
    <w:multiLevelType w:val="hybridMultilevel"/>
    <w:tmpl w:val="C7F6C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7F369F"/>
    <w:multiLevelType w:val="hybridMultilevel"/>
    <w:tmpl w:val="3A646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BC5A80"/>
    <w:multiLevelType w:val="hybridMultilevel"/>
    <w:tmpl w:val="626C6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C4281F"/>
    <w:multiLevelType w:val="hybridMultilevel"/>
    <w:tmpl w:val="BF90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8C57C3"/>
    <w:multiLevelType w:val="multilevel"/>
    <w:tmpl w:val="48D8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574F8C"/>
    <w:multiLevelType w:val="hybridMultilevel"/>
    <w:tmpl w:val="DCF0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B01D1F"/>
    <w:multiLevelType w:val="hybridMultilevel"/>
    <w:tmpl w:val="D0C8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8A0A02"/>
    <w:multiLevelType w:val="hybridMultilevel"/>
    <w:tmpl w:val="335E102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5" w15:restartNumberingAfterBreak="0">
    <w:nsid w:val="4198298B"/>
    <w:multiLevelType w:val="multilevel"/>
    <w:tmpl w:val="ED7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553CD"/>
    <w:multiLevelType w:val="hybridMultilevel"/>
    <w:tmpl w:val="737E1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AA5103"/>
    <w:multiLevelType w:val="multilevel"/>
    <w:tmpl w:val="2FFC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82039"/>
    <w:multiLevelType w:val="multilevel"/>
    <w:tmpl w:val="A4C8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97364"/>
    <w:multiLevelType w:val="hybridMultilevel"/>
    <w:tmpl w:val="1C182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7D5CAF"/>
    <w:multiLevelType w:val="hybridMultilevel"/>
    <w:tmpl w:val="B8E4B46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1" w15:restartNumberingAfterBreak="0">
    <w:nsid w:val="524B582C"/>
    <w:multiLevelType w:val="multilevel"/>
    <w:tmpl w:val="CF58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44003"/>
    <w:multiLevelType w:val="hybridMultilevel"/>
    <w:tmpl w:val="E63876D0"/>
    <w:lvl w:ilvl="0" w:tplc="851CE6AC">
      <w:start w:val="1"/>
      <w:numFmt w:val="bullet"/>
      <w:lvlText w:val="•"/>
      <w:lvlJc w:val="left"/>
      <w:pPr>
        <w:tabs>
          <w:tab w:val="num" w:pos="720"/>
        </w:tabs>
        <w:ind w:left="720" w:hanging="360"/>
      </w:pPr>
      <w:rPr>
        <w:rFonts w:ascii="Arial" w:hAnsi="Arial" w:hint="default"/>
      </w:rPr>
    </w:lvl>
    <w:lvl w:ilvl="1" w:tplc="0E78955A" w:tentative="1">
      <w:start w:val="1"/>
      <w:numFmt w:val="bullet"/>
      <w:lvlText w:val="•"/>
      <w:lvlJc w:val="left"/>
      <w:pPr>
        <w:tabs>
          <w:tab w:val="num" w:pos="1440"/>
        </w:tabs>
        <w:ind w:left="1440" w:hanging="360"/>
      </w:pPr>
      <w:rPr>
        <w:rFonts w:ascii="Arial" w:hAnsi="Arial" w:hint="default"/>
      </w:rPr>
    </w:lvl>
    <w:lvl w:ilvl="2" w:tplc="0100DC2A" w:tentative="1">
      <w:start w:val="1"/>
      <w:numFmt w:val="bullet"/>
      <w:lvlText w:val="•"/>
      <w:lvlJc w:val="left"/>
      <w:pPr>
        <w:tabs>
          <w:tab w:val="num" w:pos="2160"/>
        </w:tabs>
        <w:ind w:left="2160" w:hanging="360"/>
      </w:pPr>
      <w:rPr>
        <w:rFonts w:ascii="Arial" w:hAnsi="Arial" w:hint="default"/>
      </w:rPr>
    </w:lvl>
    <w:lvl w:ilvl="3" w:tplc="F27AE3EE" w:tentative="1">
      <w:start w:val="1"/>
      <w:numFmt w:val="bullet"/>
      <w:lvlText w:val="•"/>
      <w:lvlJc w:val="left"/>
      <w:pPr>
        <w:tabs>
          <w:tab w:val="num" w:pos="2880"/>
        </w:tabs>
        <w:ind w:left="2880" w:hanging="360"/>
      </w:pPr>
      <w:rPr>
        <w:rFonts w:ascii="Arial" w:hAnsi="Arial" w:hint="default"/>
      </w:rPr>
    </w:lvl>
    <w:lvl w:ilvl="4" w:tplc="DF5EB2D6" w:tentative="1">
      <w:start w:val="1"/>
      <w:numFmt w:val="bullet"/>
      <w:lvlText w:val="•"/>
      <w:lvlJc w:val="left"/>
      <w:pPr>
        <w:tabs>
          <w:tab w:val="num" w:pos="3600"/>
        </w:tabs>
        <w:ind w:left="3600" w:hanging="360"/>
      </w:pPr>
      <w:rPr>
        <w:rFonts w:ascii="Arial" w:hAnsi="Arial" w:hint="default"/>
      </w:rPr>
    </w:lvl>
    <w:lvl w:ilvl="5" w:tplc="369A25BC" w:tentative="1">
      <w:start w:val="1"/>
      <w:numFmt w:val="bullet"/>
      <w:lvlText w:val="•"/>
      <w:lvlJc w:val="left"/>
      <w:pPr>
        <w:tabs>
          <w:tab w:val="num" w:pos="4320"/>
        </w:tabs>
        <w:ind w:left="4320" w:hanging="360"/>
      </w:pPr>
      <w:rPr>
        <w:rFonts w:ascii="Arial" w:hAnsi="Arial" w:hint="default"/>
      </w:rPr>
    </w:lvl>
    <w:lvl w:ilvl="6" w:tplc="E5D4BB20" w:tentative="1">
      <w:start w:val="1"/>
      <w:numFmt w:val="bullet"/>
      <w:lvlText w:val="•"/>
      <w:lvlJc w:val="left"/>
      <w:pPr>
        <w:tabs>
          <w:tab w:val="num" w:pos="5040"/>
        </w:tabs>
        <w:ind w:left="5040" w:hanging="360"/>
      </w:pPr>
      <w:rPr>
        <w:rFonts w:ascii="Arial" w:hAnsi="Arial" w:hint="default"/>
      </w:rPr>
    </w:lvl>
    <w:lvl w:ilvl="7" w:tplc="3F32B44A" w:tentative="1">
      <w:start w:val="1"/>
      <w:numFmt w:val="bullet"/>
      <w:lvlText w:val="•"/>
      <w:lvlJc w:val="left"/>
      <w:pPr>
        <w:tabs>
          <w:tab w:val="num" w:pos="5760"/>
        </w:tabs>
        <w:ind w:left="5760" w:hanging="360"/>
      </w:pPr>
      <w:rPr>
        <w:rFonts w:ascii="Arial" w:hAnsi="Arial" w:hint="default"/>
      </w:rPr>
    </w:lvl>
    <w:lvl w:ilvl="8" w:tplc="02886AE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93937C8"/>
    <w:multiLevelType w:val="multilevel"/>
    <w:tmpl w:val="7424FA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D0433C3"/>
    <w:multiLevelType w:val="hybridMultilevel"/>
    <w:tmpl w:val="0AEEB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592CAE"/>
    <w:multiLevelType w:val="hybridMultilevel"/>
    <w:tmpl w:val="80FCE17C"/>
    <w:lvl w:ilvl="0" w:tplc="7DD24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6846CB"/>
    <w:multiLevelType w:val="hybridMultilevel"/>
    <w:tmpl w:val="2E68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3B4BF0"/>
    <w:multiLevelType w:val="multilevel"/>
    <w:tmpl w:val="1C7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53AFE"/>
    <w:multiLevelType w:val="multilevel"/>
    <w:tmpl w:val="B13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65460"/>
    <w:multiLevelType w:val="multilevel"/>
    <w:tmpl w:val="7B4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183CCB"/>
    <w:multiLevelType w:val="multilevel"/>
    <w:tmpl w:val="FE9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859BC"/>
    <w:multiLevelType w:val="multilevel"/>
    <w:tmpl w:val="78E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56ABF"/>
    <w:multiLevelType w:val="hybridMultilevel"/>
    <w:tmpl w:val="D6B67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6F7CF5"/>
    <w:multiLevelType w:val="hybridMultilevel"/>
    <w:tmpl w:val="150AA1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D7971AC"/>
    <w:multiLevelType w:val="multilevel"/>
    <w:tmpl w:val="31A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31"/>
  </w:num>
  <w:num w:numId="11">
    <w:abstractNumId w:val="34"/>
  </w:num>
  <w:num w:numId="12">
    <w:abstractNumId w:val="18"/>
  </w:num>
  <w:num w:numId="13">
    <w:abstractNumId w:val="14"/>
  </w:num>
  <w:num w:numId="14">
    <w:abstractNumId w:val="29"/>
  </w:num>
  <w:num w:numId="15">
    <w:abstractNumId w:val="17"/>
  </w:num>
  <w:num w:numId="16">
    <w:abstractNumId w:val="16"/>
  </w:num>
  <w:num w:numId="17">
    <w:abstractNumId w:val="42"/>
  </w:num>
  <w:num w:numId="18">
    <w:abstractNumId w:val="28"/>
  </w:num>
  <w:num w:numId="19">
    <w:abstractNumId w:val="43"/>
  </w:num>
  <w:num w:numId="20">
    <w:abstractNumId w:val="13"/>
  </w:num>
  <w:num w:numId="21">
    <w:abstractNumId w:val="32"/>
  </w:num>
  <w:num w:numId="22">
    <w:abstractNumId w:val="15"/>
  </w:num>
  <w:num w:numId="23">
    <w:abstractNumId w:val="20"/>
  </w:num>
  <w:num w:numId="24">
    <w:abstractNumId w:val="22"/>
  </w:num>
  <w:num w:numId="25">
    <w:abstractNumId w:val="36"/>
  </w:num>
  <w:num w:numId="26">
    <w:abstractNumId w:val="39"/>
  </w:num>
  <w:num w:numId="27">
    <w:abstractNumId w:val="11"/>
  </w:num>
  <w:num w:numId="28">
    <w:abstractNumId w:val="38"/>
  </w:num>
  <w:num w:numId="29">
    <w:abstractNumId w:val="25"/>
  </w:num>
  <w:num w:numId="30">
    <w:abstractNumId w:val="12"/>
  </w:num>
  <w:num w:numId="31">
    <w:abstractNumId w:val="37"/>
  </w:num>
  <w:num w:numId="32">
    <w:abstractNumId w:val="27"/>
  </w:num>
  <w:num w:numId="33">
    <w:abstractNumId w:val="41"/>
  </w:num>
  <w:num w:numId="34">
    <w:abstractNumId w:val="44"/>
  </w:num>
  <w:num w:numId="35">
    <w:abstractNumId w:val="26"/>
  </w:num>
  <w:num w:numId="36">
    <w:abstractNumId w:val="30"/>
  </w:num>
  <w:num w:numId="37">
    <w:abstractNumId w:val="19"/>
  </w:num>
  <w:num w:numId="38">
    <w:abstractNumId w:val="24"/>
  </w:num>
  <w:num w:numId="39">
    <w:abstractNumId w:val="40"/>
  </w:num>
  <w:num w:numId="40">
    <w:abstractNumId w:val="10"/>
  </w:num>
  <w:num w:numId="41">
    <w:abstractNumId w:val="33"/>
  </w:num>
  <w:num w:numId="42">
    <w:abstractNumId w:val="23"/>
  </w:num>
  <w:num w:numId="43">
    <w:abstractNumId w:val="9"/>
  </w:num>
  <w:num w:numId="44">
    <w:abstractNumId w:val="35"/>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9C"/>
    <w:rsid w:val="00004BA8"/>
    <w:rsid w:val="00043372"/>
    <w:rsid w:val="00043AC8"/>
    <w:rsid w:val="00060DCA"/>
    <w:rsid w:val="00063E51"/>
    <w:rsid w:val="00086DCF"/>
    <w:rsid w:val="0009146D"/>
    <w:rsid w:val="000B4A6C"/>
    <w:rsid w:val="000B5783"/>
    <w:rsid w:val="000C1935"/>
    <w:rsid w:val="000E1B0D"/>
    <w:rsid w:val="001206FC"/>
    <w:rsid w:val="00122204"/>
    <w:rsid w:val="00133D5C"/>
    <w:rsid w:val="001341BA"/>
    <w:rsid w:val="001377B5"/>
    <w:rsid w:val="00145C51"/>
    <w:rsid w:val="001760E9"/>
    <w:rsid w:val="0019397F"/>
    <w:rsid w:val="001A1448"/>
    <w:rsid w:val="001D0D2D"/>
    <w:rsid w:val="001D3572"/>
    <w:rsid w:val="001D7CBA"/>
    <w:rsid w:val="002019AA"/>
    <w:rsid w:val="00235F18"/>
    <w:rsid w:val="00247114"/>
    <w:rsid w:val="00261420"/>
    <w:rsid w:val="00272816"/>
    <w:rsid w:val="0028211C"/>
    <w:rsid w:val="00284CC8"/>
    <w:rsid w:val="002B07E7"/>
    <w:rsid w:val="002E1492"/>
    <w:rsid w:val="002F0416"/>
    <w:rsid w:val="00311413"/>
    <w:rsid w:val="00326597"/>
    <w:rsid w:val="00340188"/>
    <w:rsid w:val="00341DEB"/>
    <w:rsid w:val="00343C9B"/>
    <w:rsid w:val="003C5548"/>
    <w:rsid w:val="003D1C31"/>
    <w:rsid w:val="003D3796"/>
    <w:rsid w:val="003D3BA2"/>
    <w:rsid w:val="003F050C"/>
    <w:rsid w:val="00405CF4"/>
    <w:rsid w:val="00430955"/>
    <w:rsid w:val="00457571"/>
    <w:rsid w:val="00480C91"/>
    <w:rsid w:val="0049212B"/>
    <w:rsid w:val="004A4D67"/>
    <w:rsid w:val="004B248B"/>
    <w:rsid w:val="004B688D"/>
    <w:rsid w:val="0051715B"/>
    <w:rsid w:val="00556BC6"/>
    <w:rsid w:val="00576AC7"/>
    <w:rsid w:val="005830C6"/>
    <w:rsid w:val="005B0101"/>
    <w:rsid w:val="005C48E1"/>
    <w:rsid w:val="005E44F2"/>
    <w:rsid w:val="005F7E75"/>
    <w:rsid w:val="006248D5"/>
    <w:rsid w:val="006403C5"/>
    <w:rsid w:val="0068039A"/>
    <w:rsid w:val="006804E0"/>
    <w:rsid w:val="00684A7D"/>
    <w:rsid w:val="00694A60"/>
    <w:rsid w:val="006A5000"/>
    <w:rsid w:val="006C06EB"/>
    <w:rsid w:val="00730655"/>
    <w:rsid w:val="00753F77"/>
    <w:rsid w:val="0079303A"/>
    <w:rsid w:val="007A62E4"/>
    <w:rsid w:val="007A6AE6"/>
    <w:rsid w:val="007F2FDC"/>
    <w:rsid w:val="008037F8"/>
    <w:rsid w:val="008243BF"/>
    <w:rsid w:val="008335FA"/>
    <w:rsid w:val="008353EB"/>
    <w:rsid w:val="00854599"/>
    <w:rsid w:val="00862300"/>
    <w:rsid w:val="0087496F"/>
    <w:rsid w:val="008B34B7"/>
    <w:rsid w:val="008D0EC2"/>
    <w:rsid w:val="00906FCC"/>
    <w:rsid w:val="00907DAE"/>
    <w:rsid w:val="00920DDC"/>
    <w:rsid w:val="009327BC"/>
    <w:rsid w:val="00934FF7"/>
    <w:rsid w:val="00942C27"/>
    <w:rsid w:val="00985334"/>
    <w:rsid w:val="009A137D"/>
    <w:rsid w:val="009B4498"/>
    <w:rsid w:val="009C3567"/>
    <w:rsid w:val="009C6BAF"/>
    <w:rsid w:val="009F4429"/>
    <w:rsid w:val="00A1763D"/>
    <w:rsid w:val="00A310B7"/>
    <w:rsid w:val="00A42CD0"/>
    <w:rsid w:val="00A52504"/>
    <w:rsid w:val="00A76204"/>
    <w:rsid w:val="00A9228E"/>
    <w:rsid w:val="00A94A67"/>
    <w:rsid w:val="00A96B6C"/>
    <w:rsid w:val="00AA2768"/>
    <w:rsid w:val="00AE4EEB"/>
    <w:rsid w:val="00AF08F3"/>
    <w:rsid w:val="00B3650B"/>
    <w:rsid w:val="00B45FE0"/>
    <w:rsid w:val="00B944A8"/>
    <w:rsid w:val="00B9739B"/>
    <w:rsid w:val="00BB170C"/>
    <w:rsid w:val="00BB71F3"/>
    <w:rsid w:val="00BD0940"/>
    <w:rsid w:val="00BD5439"/>
    <w:rsid w:val="00BE2D45"/>
    <w:rsid w:val="00BE5653"/>
    <w:rsid w:val="00BF2C4B"/>
    <w:rsid w:val="00C00897"/>
    <w:rsid w:val="00C103F0"/>
    <w:rsid w:val="00C42422"/>
    <w:rsid w:val="00C539EB"/>
    <w:rsid w:val="00C7346F"/>
    <w:rsid w:val="00C925C1"/>
    <w:rsid w:val="00CA1188"/>
    <w:rsid w:val="00CA4269"/>
    <w:rsid w:val="00CC24DC"/>
    <w:rsid w:val="00CC71A3"/>
    <w:rsid w:val="00CD3E79"/>
    <w:rsid w:val="00D26B61"/>
    <w:rsid w:val="00D80DE9"/>
    <w:rsid w:val="00D81247"/>
    <w:rsid w:val="00D94842"/>
    <w:rsid w:val="00D948C5"/>
    <w:rsid w:val="00D94B8E"/>
    <w:rsid w:val="00DA3029"/>
    <w:rsid w:val="00DA3801"/>
    <w:rsid w:val="00DB44A6"/>
    <w:rsid w:val="00DB6B1B"/>
    <w:rsid w:val="00DB7146"/>
    <w:rsid w:val="00DC7DF4"/>
    <w:rsid w:val="00E0729D"/>
    <w:rsid w:val="00E1532C"/>
    <w:rsid w:val="00E1719C"/>
    <w:rsid w:val="00E25B7D"/>
    <w:rsid w:val="00E411FD"/>
    <w:rsid w:val="00E43E5E"/>
    <w:rsid w:val="00E54122"/>
    <w:rsid w:val="00E661B0"/>
    <w:rsid w:val="00E66425"/>
    <w:rsid w:val="00E872C7"/>
    <w:rsid w:val="00E978F3"/>
    <w:rsid w:val="00EA04D3"/>
    <w:rsid w:val="00EA2A14"/>
    <w:rsid w:val="00EB5D8F"/>
    <w:rsid w:val="00EC0F5A"/>
    <w:rsid w:val="00ED5BE2"/>
    <w:rsid w:val="00EE1A3C"/>
    <w:rsid w:val="00EE3B86"/>
    <w:rsid w:val="00EE6FBC"/>
    <w:rsid w:val="00F077CC"/>
    <w:rsid w:val="00F14550"/>
    <w:rsid w:val="00F21F1F"/>
    <w:rsid w:val="00F32716"/>
    <w:rsid w:val="00F339F0"/>
    <w:rsid w:val="00F504BB"/>
    <w:rsid w:val="00F72394"/>
    <w:rsid w:val="00F75921"/>
    <w:rsid w:val="00F80153"/>
    <w:rsid w:val="00F870F7"/>
    <w:rsid w:val="00FA202F"/>
    <w:rsid w:val="00FA2AA0"/>
    <w:rsid w:val="00FC65CF"/>
    <w:rsid w:val="00FC7B15"/>
    <w:rsid w:val="00FD086A"/>
    <w:rsid w:val="00FD18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1438"/>
  <w15:chartTrackingRefBased/>
  <w15:docId w15:val="{96E01DB3-011F-B94F-9583-6DE79810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4D3"/>
    <w:rPr>
      <w:rFonts w:ascii="Times New Roman" w:eastAsia="Times New Roman" w:hAnsi="Times New Roman"/>
      <w:sz w:val="24"/>
      <w:szCs w:val="24"/>
    </w:rPr>
  </w:style>
  <w:style w:type="paragraph" w:styleId="Heading1">
    <w:name w:val="heading 1"/>
    <w:basedOn w:val="Normal"/>
    <w:link w:val="Heading1Char"/>
    <w:uiPriority w:val="9"/>
    <w:qFormat/>
    <w:rsid w:val="00CA1188"/>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E661B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E661B0"/>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E1A3C"/>
    <w:rPr>
      <w:color w:val="0563C1"/>
      <w:u w:val="single"/>
    </w:rPr>
  </w:style>
  <w:style w:type="character" w:styleId="UnresolvedMention">
    <w:name w:val="Unresolved Mention"/>
    <w:uiPriority w:val="99"/>
    <w:semiHidden/>
    <w:unhideWhenUsed/>
    <w:rsid w:val="00EE1A3C"/>
    <w:rPr>
      <w:color w:val="605E5C"/>
      <w:shd w:val="clear" w:color="auto" w:fill="E1DFDD"/>
    </w:rPr>
  </w:style>
  <w:style w:type="paragraph" w:styleId="NormalWeb">
    <w:name w:val="Normal (Web)"/>
    <w:basedOn w:val="Normal"/>
    <w:uiPriority w:val="99"/>
    <w:unhideWhenUsed/>
    <w:rsid w:val="00920DDC"/>
    <w:pPr>
      <w:spacing w:before="100" w:beforeAutospacing="1" w:after="100" w:afterAutospacing="1"/>
    </w:pPr>
  </w:style>
  <w:style w:type="character" w:styleId="FollowedHyperlink">
    <w:name w:val="FollowedHyperlink"/>
    <w:uiPriority w:val="99"/>
    <w:semiHidden/>
    <w:unhideWhenUsed/>
    <w:rsid w:val="00CA1188"/>
    <w:rPr>
      <w:color w:val="954F72"/>
      <w:u w:val="single"/>
    </w:rPr>
  </w:style>
  <w:style w:type="character" w:customStyle="1" w:styleId="Heading1Char">
    <w:name w:val="Heading 1 Char"/>
    <w:link w:val="Heading1"/>
    <w:uiPriority w:val="9"/>
    <w:rsid w:val="00CA1188"/>
    <w:rPr>
      <w:rFonts w:ascii="Times New Roman" w:eastAsia="Times New Roman" w:hAnsi="Times New Roman"/>
      <w:b/>
      <w:bCs/>
      <w:kern w:val="36"/>
      <w:sz w:val="48"/>
      <w:szCs w:val="48"/>
    </w:rPr>
  </w:style>
  <w:style w:type="character" w:styleId="Strong">
    <w:name w:val="Strong"/>
    <w:uiPriority w:val="22"/>
    <w:qFormat/>
    <w:rsid w:val="00CA1188"/>
    <w:rPr>
      <w:b/>
      <w:bCs/>
    </w:rPr>
  </w:style>
  <w:style w:type="paragraph" w:styleId="Header">
    <w:name w:val="header"/>
    <w:basedOn w:val="Normal"/>
    <w:link w:val="HeaderChar"/>
    <w:uiPriority w:val="99"/>
    <w:unhideWhenUsed/>
    <w:rsid w:val="00FC7B15"/>
    <w:pPr>
      <w:tabs>
        <w:tab w:val="center" w:pos="4680"/>
        <w:tab w:val="right" w:pos="9360"/>
      </w:tabs>
    </w:pPr>
  </w:style>
  <w:style w:type="character" w:customStyle="1" w:styleId="HeaderChar">
    <w:name w:val="Header Char"/>
    <w:link w:val="Header"/>
    <w:uiPriority w:val="99"/>
    <w:rsid w:val="00FC7B15"/>
    <w:rPr>
      <w:sz w:val="24"/>
      <w:szCs w:val="24"/>
    </w:rPr>
  </w:style>
  <w:style w:type="paragraph" w:styleId="Footer">
    <w:name w:val="footer"/>
    <w:basedOn w:val="Normal"/>
    <w:link w:val="FooterChar"/>
    <w:uiPriority w:val="99"/>
    <w:unhideWhenUsed/>
    <w:rsid w:val="00FC7B15"/>
    <w:pPr>
      <w:tabs>
        <w:tab w:val="center" w:pos="4680"/>
        <w:tab w:val="right" w:pos="9360"/>
      </w:tabs>
    </w:pPr>
  </w:style>
  <w:style w:type="character" w:customStyle="1" w:styleId="FooterChar">
    <w:name w:val="Footer Char"/>
    <w:link w:val="Footer"/>
    <w:uiPriority w:val="99"/>
    <w:rsid w:val="00FC7B15"/>
    <w:rPr>
      <w:sz w:val="24"/>
      <w:szCs w:val="24"/>
    </w:rPr>
  </w:style>
  <w:style w:type="character" w:customStyle="1" w:styleId="Heading3Char">
    <w:name w:val="Heading 3 Char"/>
    <w:link w:val="Heading3"/>
    <w:uiPriority w:val="9"/>
    <w:semiHidden/>
    <w:rsid w:val="00E661B0"/>
    <w:rPr>
      <w:rFonts w:ascii="Calibri Light" w:eastAsia="Times New Roman" w:hAnsi="Calibri Light" w:cs="Times New Roman"/>
      <w:b/>
      <w:bCs/>
      <w:sz w:val="26"/>
      <w:szCs w:val="26"/>
    </w:rPr>
  </w:style>
  <w:style w:type="character" w:customStyle="1" w:styleId="mw-headline">
    <w:name w:val="mw-headline"/>
    <w:rsid w:val="00E661B0"/>
  </w:style>
  <w:style w:type="character" w:customStyle="1" w:styleId="Heading2Char">
    <w:name w:val="Heading 2 Char"/>
    <w:link w:val="Heading2"/>
    <w:uiPriority w:val="9"/>
    <w:semiHidden/>
    <w:rsid w:val="00E661B0"/>
    <w:rPr>
      <w:rFonts w:ascii="Calibri Light" w:eastAsia="Times New Roman" w:hAnsi="Calibri Light" w:cs="Times New Roman"/>
      <w:b/>
      <w:bCs/>
      <w:i/>
      <w:iCs/>
      <w:sz w:val="28"/>
      <w:szCs w:val="28"/>
    </w:rPr>
  </w:style>
  <w:style w:type="paragraph" w:styleId="FootnoteText">
    <w:name w:val="footnote text"/>
    <w:basedOn w:val="Normal"/>
    <w:link w:val="FootnoteTextChar"/>
    <w:uiPriority w:val="99"/>
    <w:semiHidden/>
    <w:unhideWhenUsed/>
    <w:rsid w:val="00FA2AA0"/>
    <w:rPr>
      <w:sz w:val="20"/>
      <w:szCs w:val="20"/>
    </w:rPr>
  </w:style>
  <w:style w:type="character" w:customStyle="1" w:styleId="FootnoteTextChar">
    <w:name w:val="Footnote Text Char"/>
    <w:link w:val="FootnoteText"/>
    <w:uiPriority w:val="99"/>
    <w:semiHidden/>
    <w:rsid w:val="00FA2AA0"/>
    <w:rPr>
      <w:rFonts w:ascii="Times New Roman" w:eastAsia="Times New Roman" w:hAnsi="Times New Roman"/>
    </w:rPr>
  </w:style>
  <w:style w:type="character" w:styleId="FootnoteReference">
    <w:name w:val="footnote reference"/>
    <w:uiPriority w:val="99"/>
    <w:semiHidden/>
    <w:unhideWhenUsed/>
    <w:rsid w:val="00FA2AA0"/>
    <w:rPr>
      <w:vertAlign w:val="superscript"/>
    </w:rPr>
  </w:style>
  <w:style w:type="character" w:styleId="PageNumber">
    <w:name w:val="page number"/>
    <w:uiPriority w:val="99"/>
    <w:semiHidden/>
    <w:unhideWhenUsed/>
    <w:rsid w:val="00FA2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63581">
      <w:bodyDiv w:val="1"/>
      <w:marLeft w:val="0"/>
      <w:marRight w:val="0"/>
      <w:marTop w:val="0"/>
      <w:marBottom w:val="0"/>
      <w:divBdr>
        <w:top w:val="none" w:sz="0" w:space="0" w:color="auto"/>
        <w:left w:val="none" w:sz="0" w:space="0" w:color="auto"/>
        <w:bottom w:val="none" w:sz="0" w:space="0" w:color="auto"/>
        <w:right w:val="none" w:sz="0" w:space="0" w:color="auto"/>
      </w:divBdr>
    </w:div>
    <w:div w:id="27950808">
      <w:bodyDiv w:val="1"/>
      <w:marLeft w:val="0"/>
      <w:marRight w:val="0"/>
      <w:marTop w:val="0"/>
      <w:marBottom w:val="0"/>
      <w:divBdr>
        <w:top w:val="none" w:sz="0" w:space="0" w:color="auto"/>
        <w:left w:val="none" w:sz="0" w:space="0" w:color="auto"/>
        <w:bottom w:val="none" w:sz="0" w:space="0" w:color="auto"/>
        <w:right w:val="none" w:sz="0" w:space="0" w:color="auto"/>
      </w:divBdr>
    </w:div>
    <w:div w:id="72628616">
      <w:bodyDiv w:val="1"/>
      <w:marLeft w:val="0"/>
      <w:marRight w:val="0"/>
      <w:marTop w:val="0"/>
      <w:marBottom w:val="0"/>
      <w:divBdr>
        <w:top w:val="none" w:sz="0" w:space="0" w:color="auto"/>
        <w:left w:val="none" w:sz="0" w:space="0" w:color="auto"/>
        <w:bottom w:val="none" w:sz="0" w:space="0" w:color="auto"/>
        <w:right w:val="none" w:sz="0" w:space="0" w:color="auto"/>
      </w:divBdr>
    </w:div>
    <w:div w:id="100884694">
      <w:bodyDiv w:val="1"/>
      <w:marLeft w:val="0"/>
      <w:marRight w:val="0"/>
      <w:marTop w:val="0"/>
      <w:marBottom w:val="0"/>
      <w:divBdr>
        <w:top w:val="none" w:sz="0" w:space="0" w:color="auto"/>
        <w:left w:val="none" w:sz="0" w:space="0" w:color="auto"/>
        <w:bottom w:val="none" w:sz="0" w:space="0" w:color="auto"/>
        <w:right w:val="none" w:sz="0" w:space="0" w:color="auto"/>
      </w:divBdr>
    </w:div>
    <w:div w:id="256330079">
      <w:bodyDiv w:val="1"/>
      <w:marLeft w:val="0"/>
      <w:marRight w:val="0"/>
      <w:marTop w:val="0"/>
      <w:marBottom w:val="0"/>
      <w:divBdr>
        <w:top w:val="none" w:sz="0" w:space="0" w:color="auto"/>
        <w:left w:val="none" w:sz="0" w:space="0" w:color="auto"/>
        <w:bottom w:val="none" w:sz="0" w:space="0" w:color="auto"/>
        <w:right w:val="none" w:sz="0" w:space="0" w:color="auto"/>
      </w:divBdr>
    </w:div>
    <w:div w:id="300379693">
      <w:bodyDiv w:val="1"/>
      <w:marLeft w:val="0"/>
      <w:marRight w:val="0"/>
      <w:marTop w:val="0"/>
      <w:marBottom w:val="0"/>
      <w:divBdr>
        <w:top w:val="none" w:sz="0" w:space="0" w:color="auto"/>
        <w:left w:val="none" w:sz="0" w:space="0" w:color="auto"/>
        <w:bottom w:val="none" w:sz="0" w:space="0" w:color="auto"/>
        <w:right w:val="none" w:sz="0" w:space="0" w:color="auto"/>
      </w:divBdr>
      <w:divsChild>
        <w:div w:id="598563697">
          <w:marLeft w:val="0"/>
          <w:marRight w:val="0"/>
          <w:marTop w:val="0"/>
          <w:marBottom w:val="0"/>
          <w:divBdr>
            <w:top w:val="none" w:sz="0" w:space="0" w:color="auto"/>
            <w:left w:val="none" w:sz="0" w:space="0" w:color="auto"/>
            <w:bottom w:val="none" w:sz="0" w:space="0" w:color="auto"/>
            <w:right w:val="none" w:sz="0" w:space="0" w:color="auto"/>
          </w:divBdr>
          <w:divsChild>
            <w:div w:id="1737900197">
              <w:marLeft w:val="0"/>
              <w:marRight w:val="0"/>
              <w:marTop w:val="0"/>
              <w:marBottom w:val="0"/>
              <w:divBdr>
                <w:top w:val="none" w:sz="0" w:space="0" w:color="auto"/>
                <w:left w:val="none" w:sz="0" w:space="0" w:color="auto"/>
                <w:bottom w:val="none" w:sz="0" w:space="0" w:color="auto"/>
                <w:right w:val="none" w:sz="0" w:space="0" w:color="auto"/>
              </w:divBdr>
              <w:divsChild>
                <w:div w:id="3498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00275">
      <w:bodyDiv w:val="1"/>
      <w:marLeft w:val="0"/>
      <w:marRight w:val="0"/>
      <w:marTop w:val="0"/>
      <w:marBottom w:val="0"/>
      <w:divBdr>
        <w:top w:val="none" w:sz="0" w:space="0" w:color="auto"/>
        <w:left w:val="none" w:sz="0" w:space="0" w:color="auto"/>
        <w:bottom w:val="none" w:sz="0" w:space="0" w:color="auto"/>
        <w:right w:val="none" w:sz="0" w:space="0" w:color="auto"/>
      </w:divBdr>
      <w:divsChild>
        <w:div w:id="860439533">
          <w:marLeft w:val="0"/>
          <w:marRight w:val="0"/>
          <w:marTop w:val="0"/>
          <w:marBottom w:val="0"/>
          <w:divBdr>
            <w:top w:val="none" w:sz="0" w:space="0" w:color="auto"/>
            <w:left w:val="none" w:sz="0" w:space="0" w:color="auto"/>
            <w:bottom w:val="none" w:sz="0" w:space="0" w:color="auto"/>
            <w:right w:val="none" w:sz="0" w:space="0" w:color="auto"/>
          </w:divBdr>
          <w:divsChild>
            <w:div w:id="1456607474">
              <w:marLeft w:val="0"/>
              <w:marRight w:val="0"/>
              <w:marTop w:val="0"/>
              <w:marBottom w:val="0"/>
              <w:divBdr>
                <w:top w:val="none" w:sz="0" w:space="0" w:color="auto"/>
                <w:left w:val="none" w:sz="0" w:space="0" w:color="auto"/>
                <w:bottom w:val="none" w:sz="0" w:space="0" w:color="auto"/>
                <w:right w:val="none" w:sz="0" w:space="0" w:color="auto"/>
              </w:divBdr>
              <w:divsChild>
                <w:div w:id="1394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4524">
          <w:marLeft w:val="0"/>
          <w:marRight w:val="0"/>
          <w:marTop w:val="0"/>
          <w:marBottom w:val="0"/>
          <w:divBdr>
            <w:top w:val="none" w:sz="0" w:space="0" w:color="auto"/>
            <w:left w:val="none" w:sz="0" w:space="0" w:color="auto"/>
            <w:bottom w:val="none" w:sz="0" w:space="0" w:color="auto"/>
            <w:right w:val="none" w:sz="0" w:space="0" w:color="auto"/>
          </w:divBdr>
          <w:divsChild>
            <w:div w:id="1185286095">
              <w:marLeft w:val="0"/>
              <w:marRight w:val="0"/>
              <w:marTop w:val="0"/>
              <w:marBottom w:val="0"/>
              <w:divBdr>
                <w:top w:val="none" w:sz="0" w:space="0" w:color="auto"/>
                <w:left w:val="none" w:sz="0" w:space="0" w:color="auto"/>
                <w:bottom w:val="none" w:sz="0" w:space="0" w:color="auto"/>
                <w:right w:val="none" w:sz="0" w:space="0" w:color="auto"/>
              </w:divBdr>
              <w:divsChild>
                <w:div w:id="38432864">
                  <w:marLeft w:val="0"/>
                  <w:marRight w:val="0"/>
                  <w:marTop w:val="0"/>
                  <w:marBottom w:val="0"/>
                  <w:divBdr>
                    <w:top w:val="none" w:sz="0" w:space="0" w:color="auto"/>
                    <w:left w:val="none" w:sz="0" w:space="0" w:color="auto"/>
                    <w:bottom w:val="none" w:sz="0" w:space="0" w:color="auto"/>
                    <w:right w:val="none" w:sz="0" w:space="0" w:color="auto"/>
                  </w:divBdr>
                </w:div>
              </w:divsChild>
            </w:div>
            <w:div w:id="1903172448">
              <w:marLeft w:val="0"/>
              <w:marRight w:val="0"/>
              <w:marTop w:val="0"/>
              <w:marBottom w:val="0"/>
              <w:divBdr>
                <w:top w:val="none" w:sz="0" w:space="0" w:color="auto"/>
                <w:left w:val="none" w:sz="0" w:space="0" w:color="auto"/>
                <w:bottom w:val="none" w:sz="0" w:space="0" w:color="auto"/>
                <w:right w:val="none" w:sz="0" w:space="0" w:color="auto"/>
              </w:divBdr>
              <w:divsChild>
                <w:div w:id="650643026">
                  <w:marLeft w:val="0"/>
                  <w:marRight w:val="0"/>
                  <w:marTop w:val="0"/>
                  <w:marBottom w:val="0"/>
                  <w:divBdr>
                    <w:top w:val="none" w:sz="0" w:space="0" w:color="auto"/>
                    <w:left w:val="none" w:sz="0" w:space="0" w:color="auto"/>
                    <w:bottom w:val="none" w:sz="0" w:space="0" w:color="auto"/>
                    <w:right w:val="none" w:sz="0" w:space="0" w:color="auto"/>
                  </w:divBdr>
                </w:div>
              </w:divsChild>
            </w:div>
            <w:div w:id="961617910">
              <w:marLeft w:val="0"/>
              <w:marRight w:val="0"/>
              <w:marTop w:val="0"/>
              <w:marBottom w:val="0"/>
              <w:divBdr>
                <w:top w:val="none" w:sz="0" w:space="0" w:color="auto"/>
                <w:left w:val="none" w:sz="0" w:space="0" w:color="auto"/>
                <w:bottom w:val="none" w:sz="0" w:space="0" w:color="auto"/>
                <w:right w:val="none" w:sz="0" w:space="0" w:color="auto"/>
              </w:divBdr>
              <w:divsChild>
                <w:div w:id="1556509655">
                  <w:marLeft w:val="0"/>
                  <w:marRight w:val="0"/>
                  <w:marTop w:val="0"/>
                  <w:marBottom w:val="0"/>
                  <w:divBdr>
                    <w:top w:val="none" w:sz="0" w:space="0" w:color="auto"/>
                    <w:left w:val="none" w:sz="0" w:space="0" w:color="auto"/>
                    <w:bottom w:val="none" w:sz="0" w:space="0" w:color="auto"/>
                    <w:right w:val="none" w:sz="0" w:space="0" w:color="auto"/>
                  </w:divBdr>
                  <w:divsChild>
                    <w:div w:id="13263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85609">
          <w:marLeft w:val="0"/>
          <w:marRight w:val="0"/>
          <w:marTop w:val="0"/>
          <w:marBottom w:val="0"/>
          <w:divBdr>
            <w:top w:val="none" w:sz="0" w:space="0" w:color="auto"/>
            <w:left w:val="none" w:sz="0" w:space="0" w:color="auto"/>
            <w:bottom w:val="none" w:sz="0" w:space="0" w:color="auto"/>
            <w:right w:val="none" w:sz="0" w:space="0" w:color="auto"/>
          </w:divBdr>
          <w:divsChild>
            <w:div w:id="1959724725">
              <w:marLeft w:val="0"/>
              <w:marRight w:val="0"/>
              <w:marTop w:val="0"/>
              <w:marBottom w:val="0"/>
              <w:divBdr>
                <w:top w:val="none" w:sz="0" w:space="0" w:color="auto"/>
                <w:left w:val="none" w:sz="0" w:space="0" w:color="auto"/>
                <w:bottom w:val="none" w:sz="0" w:space="0" w:color="auto"/>
                <w:right w:val="none" w:sz="0" w:space="0" w:color="auto"/>
              </w:divBdr>
              <w:divsChild>
                <w:div w:id="1662660554">
                  <w:marLeft w:val="0"/>
                  <w:marRight w:val="0"/>
                  <w:marTop w:val="0"/>
                  <w:marBottom w:val="0"/>
                  <w:divBdr>
                    <w:top w:val="none" w:sz="0" w:space="0" w:color="auto"/>
                    <w:left w:val="none" w:sz="0" w:space="0" w:color="auto"/>
                    <w:bottom w:val="none" w:sz="0" w:space="0" w:color="auto"/>
                    <w:right w:val="none" w:sz="0" w:space="0" w:color="auto"/>
                  </w:divBdr>
                </w:div>
              </w:divsChild>
            </w:div>
            <w:div w:id="685056761">
              <w:marLeft w:val="0"/>
              <w:marRight w:val="0"/>
              <w:marTop w:val="0"/>
              <w:marBottom w:val="0"/>
              <w:divBdr>
                <w:top w:val="none" w:sz="0" w:space="0" w:color="auto"/>
                <w:left w:val="none" w:sz="0" w:space="0" w:color="auto"/>
                <w:bottom w:val="none" w:sz="0" w:space="0" w:color="auto"/>
                <w:right w:val="none" w:sz="0" w:space="0" w:color="auto"/>
              </w:divBdr>
              <w:divsChild>
                <w:div w:id="12419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234842">
      <w:bodyDiv w:val="1"/>
      <w:marLeft w:val="0"/>
      <w:marRight w:val="0"/>
      <w:marTop w:val="0"/>
      <w:marBottom w:val="0"/>
      <w:divBdr>
        <w:top w:val="none" w:sz="0" w:space="0" w:color="auto"/>
        <w:left w:val="none" w:sz="0" w:space="0" w:color="auto"/>
        <w:bottom w:val="none" w:sz="0" w:space="0" w:color="auto"/>
        <w:right w:val="none" w:sz="0" w:space="0" w:color="auto"/>
      </w:divBdr>
    </w:div>
    <w:div w:id="396634868">
      <w:bodyDiv w:val="1"/>
      <w:marLeft w:val="0"/>
      <w:marRight w:val="0"/>
      <w:marTop w:val="0"/>
      <w:marBottom w:val="0"/>
      <w:divBdr>
        <w:top w:val="none" w:sz="0" w:space="0" w:color="auto"/>
        <w:left w:val="none" w:sz="0" w:space="0" w:color="auto"/>
        <w:bottom w:val="none" w:sz="0" w:space="0" w:color="auto"/>
        <w:right w:val="none" w:sz="0" w:space="0" w:color="auto"/>
      </w:divBdr>
      <w:divsChild>
        <w:div w:id="1996177476">
          <w:marLeft w:val="0"/>
          <w:marRight w:val="0"/>
          <w:marTop w:val="0"/>
          <w:marBottom w:val="0"/>
          <w:divBdr>
            <w:top w:val="none" w:sz="0" w:space="0" w:color="auto"/>
            <w:left w:val="none" w:sz="0" w:space="0" w:color="auto"/>
            <w:bottom w:val="none" w:sz="0" w:space="0" w:color="auto"/>
            <w:right w:val="none" w:sz="0" w:space="0" w:color="auto"/>
          </w:divBdr>
          <w:divsChild>
            <w:div w:id="398094864">
              <w:marLeft w:val="0"/>
              <w:marRight w:val="0"/>
              <w:marTop w:val="0"/>
              <w:marBottom w:val="0"/>
              <w:divBdr>
                <w:top w:val="none" w:sz="0" w:space="0" w:color="auto"/>
                <w:left w:val="none" w:sz="0" w:space="0" w:color="auto"/>
                <w:bottom w:val="none" w:sz="0" w:space="0" w:color="auto"/>
                <w:right w:val="none" w:sz="0" w:space="0" w:color="auto"/>
              </w:divBdr>
              <w:divsChild>
                <w:div w:id="47999531">
                  <w:marLeft w:val="0"/>
                  <w:marRight w:val="0"/>
                  <w:marTop w:val="0"/>
                  <w:marBottom w:val="0"/>
                  <w:divBdr>
                    <w:top w:val="none" w:sz="0" w:space="0" w:color="auto"/>
                    <w:left w:val="none" w:sz="0" w:space="0" w:color="auto"/>
                    <w:bottom w:val="none" w:sz="0" w:space="0" w:color="auto"/>
                    <w:right w:val="none" w:sz="0" w:space="0" w:color="auto"/>
                  </w:divBdr>
                  <w:divsChild>
                    <w:div w:id="1072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23353">
      <w:bodyDiv w:val="1"/>
      <w:marLeft w:val="0"/>
      <w:marRight w:val="0"/>
      <w:marTop w:val="0"/>
      <w:marBottom w:val="0"/>
      <w:divBdr>
        <w:top w:val="none" w:sz="0" w:space="0" w:color="auto"/>
        <w:left w:val="none" w:sz="0" w:space="0" w:color="auto"/>
        <w:bottom w:val="none" w:sz="0" w:space="0" w:color="auto"/>
        <w:right w:val="none" w:sz="0" w:space="0" w:color="auto"/>
      </w:divBdr>
    </w:div>
    <w:div w:id="426267543">
      <w:bodyDiv w:val="1"/>
      <w:marLeft w:val="0"/>
      <w:marRight w:val="0"/>
      <w:marTop w:val="0"/>
      <w:marBottom w:val="0"/>
      <w:divBdr>
        <w:top w:val="none" w:sz="0" w:space="0" w:color="auto"/>
        <w:left w:val="none" w:sz="0" w:space="0" w:color="auto"/>
        <w:bottom w:val="none" w:sz="0" w:space="0" w:color="auto"/>
        <w:right w:val="none" w:sz="0" w:space="0" w:color="auto"/>
      </w:divBdr>
      <w:divsChild>
        <w:div w:id="1807158070">
          <w:marLeft w:val="0"/>
          <w:marRight w:val="0"/>
          <w:marTop w:val="0"/>
          <w:marBottom w:val="0"/>
          <w:divBdr>
            <w:top w:val="none" w:sz="0" w:space="0" w:color="auto"/>
            <w:left w:val="none" w:sz="0" w:space="0" w:color="auto"/>
            <w:bottom w:val="none" w:sz="0" w:space="0" w:color="auto"/>
            <w:right w:val="none" w:sz="0" w:space="0" w:color="auto"/>
          </w:divBdr>
          <w:divsChild>
            <w:div w:id="653145248">
              <w:marLeft w:val="0"/>
              <w:marRight w:val="0"/>
              <w:marTop w:val="0"/>
              <w:marBottom w:val="0"/>
              <w:divBdr>
                <w:top w:val="none" w:sz="0" w:space="0" w:color="auto"/>
                <w:left w:val="none" w:sz="0" w:space="0" w:color="auto"/>
                <w:bottom w:val="none" w:sz="0" w:space="0" w:color="auto"/>
                <w:right w:val="none" w:sz="0" w:space="0" w:color="auto"/>
              </w:divBdr>
              <w:divsChild>
                <w:div w:id="9152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261420">
      <w:bodyDiv w:val="1"/>
      <w:marLeft w:val="0"/>
      <w:marRight w:val="0"/>
      <w:marTop w:val="0"/>
      <w:marBottom w:val="0"/>
      <w:divBdr>
        <w:top w:val="none" w:sz="0" w:space="0" w:color="auto"/>
        <w:left w:val="none" w:sz="0" w:space="0" w:color="auto"/>
        <w:bottom w:val="none" w:sz="0" w:space="0" w:color="auto"/>
        <w:right w:val="none" w:sz="0" w:space="0" w:color="auto"/>
      </w:divBdr>
      <w:divsChild>
        <w:div w:id="465316124">
          <w:marLeft w:val="0"/>
          <w:marRight w:val="0"/>
          <w:marTop w:val="0"/>
          <w:marBottom w:val="0"/>
          <w:divBdr>
            <w:top w:val="none" w:sz="0" w:space="0" w:color="auto"/>
            <w:left w:val="none" w:sz="0" w:space="0" w:color="auto"/>
            <w:bottom w:val="none" w:sz="0" w:space="0" w:color="auto"/>
            <w:right w:val="none" w:sz="0" w:space="0" w:color="auto"/>
          </w:divBdr>
          <w:divsChild>
            <w:div w:id="592861284">
              <w:marLeft w:val="0"/>
              <w:marRight w:val="0"/>
              <w:marTop w:val="0"/>
              <w:marBottom w:val="0"/>
              <w:divBdr>
                <w:top w:val="none" w:sz="0" w:space="0" w:color="auto"/>
                <w:left w:val="none" w:sz="0" w:space="0" w:color="auto"/>
                <w:bottom w:val="none" w:sz="0" w:space="0" w:color="auto"/>
                <w:right w:val="none" w:sz="0" w:space="0" w:color="auto"/>
              </w:divBdr>
              <w:divsChild>
                <w:div w:id="918828060">
                  <w:marLeft w:val="0"/>
                  <w:marRight w:val="0"/>
                  <w:marTop w:val="0"/>
                  <w:marBottom w:val="0"/>
                  <w:divBdr>
                    <w:top w:val="none" w:sz="0" w:space="0" w:color="auto"/>
                    <w:left w:val="none" w:sz="0" w:space="0" w:color="auto"/>
                    <w:bottom w:val="none" w:sz="0" w:space="0" w:color="auto"/>
                    <w:right w:val="none" w:sz="0" w:space="0" w:color="auto"/>
                  </w:divBdr>
                  <w:divsChild>
                    <w:div w:id="2954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10177">
      <w:bodyDiv w:val="1"/>
      <w:marLeft w:val="0"/>
      <w:marRight w:val="0"/>
      <w:marTop w:val="0"/>
      <w:marBottom w:val="0"/>
      <w:divBdr>
        <w:top w:val="none" w:sz="0" w:space="0" w:color="auto"/>
        <w:left w:val="none" w:sz="0" w:space="0" w:color="auto"/>
        <w:bottom w:val="none" w:sz="0" w:space="0" w:color="auto"/>
        <w:right w:val="none" w:sz="0" w:space="0" w:color="auto"/>
      </w:divBdr>
    </w:div>
    <w:div w:id="765928720">
      <w:bodyDiv w:val="1"/>
      <w:marLeft w:val="0"/>
      <w:marRight w:val="0"/>
      <w:marTop w:val="0"/>
      <w:marBottom w:val="0"/>
      <w:divBdr>
        <w:top w:val="none" w:sz="0" w:space="0" w:color="auto"/>
        <w:left w:val="none" w:sz="0" w:space="0" w:color="auto"/>
        <w:bottom w:val="none" w:sz="0" w:space="0" w:color="auto"/>
        <w:right w:val="none" w:sz="0" w:space="0" w:color="auto"/>
      </w:divBdr>
    </w:div>
    <w:div w:id="812410085">
      <w:bodyDiv w:val="1"/>
      <w:marLeft w:val="0"/>
      <w:marRight w:val="0"/>
      <w:marTop w:val="0"/>
      <w:marBottom w:val="0"/>
      <w:divBdr>
        <w:top w:val="none" w:sz="0" w:space="0" w:color="auto"/>
        <w:left w:val="none" w:sz="0" w:space="0" w:color="auto"/>
        <w:bottom w:val="none" w:sz="0" w:space="0" w:color="auto"/>
        <w:right w:val="none" w:sz="0" w:space="0" w:color="auto"/>
      </w:divBdr>
    </w:div>
    <w:div w:id="825827383">
      <w:bodyDiv w:val="1"/>
      <w:marLeft w:val="0"/>
      <w:marRight w:val="0"/>
      <w:marTop w:val="0"/>
      <w:marBottom w:val="0"/>
      <w:divBdr>
        <w:top w:val="none" w:sz="0" w:space="0" w:color="auto"/>
        <w:left w:val="none" w:sz="0" w:space="0" w:color="auto"/>
        <w:bottom w:val="none" w:sz="0" w:space="0" w:color="auto"/>
        <w:right w:val="none" w:sz="0" w:space="0" w:color="auto"/>
      </w:divBdr>
    </w:div>
    <w:div w:id="873688723">
      <w:bodyDiv w:val="1"/>
      <w:marLeft w:val="0"/>
      <w:marRight w:val="0"/>
      <w:marTop w:val="0"/>
      <w:marBottom w:val="0"/>
      <w:divBdr>
        <w:top w:val="none" w:sz="0" w:space="0" w:color="auto"/>
        <w:left w:val="none" w:sz="0" w:space="0" w:color="auto"/>
        <w:bottom w:val="none" w:sz="0" w:space="0" w:color="auto"/>
        <w:right w:val="none" w:sz="0" w:space="0" w:color="auto"/>
      </w:divBdr>
      <w:divsChild>
        <w:div w:id="569340694">
          <w:marLeft w:val="0"/>
          <w:marRight w:val="0"/>
          <w:marTop w:val="0"/>
          <w:marBottom w:val="0"/>
          <w:divBdr>
            <w:top w:val="none" w:sz="0" w:space="0" w:color="auto"/>
            <w:left w:val="none" w:sz="0" w:space="0" w:color="auto"/>
            <w:bottom w:val="none" w:sz="0" w:space="0" w:color="auto"/>
            <w:right w:val="none" w:sz="0" w:space="0" w:color="auto"/>
          </w:divBdr>
          <w:divsChild>
            <w:div w:id="732116643">
              <w:marLeft w:val="0"/>
              <w:marRight w:val="0"/>
              <w:marTop w:val="0"/>
              <w:marBottom w:val="0"/>
              <w:divBdr>
                <w:top w:val="none" w:sz="0" w:space="0" w:color="auto"/>
                <w:left w:val="none" w:sz="0" w:space="0" w:color="auto"/>
                <w:bottom w:val="none" w:sz="0" w:space="0" w:color="auto"/>
                <w:right w:val="none" w:sz="0" w:space="0" w:color="auto"/>
              </w:divBdr>
              <w:divsChild>
                <w:div w:id="14414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50698">
      <w:bodyDiv w:val="1"/>
      <w:marLeft w:val="0"/>
      <w:marRight w:val="0"/>
      <w:marTop w:val="0"/>
      <w:marBottom w:val="0"/>
      <w:divBdr>
        <w:top w:val="none" w:sz="0" w:space="0" w:color="auto"/>
        <w:left w:val="none" w:sz="0" w:space="0" w:color="auto"/>
        <w:bottom w:val="none" w:sz="0" w:space="0" w:color="auto"/>
        <w:right w:val="none" w:sz="0" w:space="0" w:color="auto"/>
      </w:divBdr>
    </w:div>
    <w:div w:id="880674709">
      <w:bodyDiv w:val="1"/>
      <w:marLeft w:val="0"/>
      <w:marRight w:val="0"/>
      <w:marTop w:val="0"/>
      <w:marBottom w:val="0"/>
      <w:divBdr>
        <w:top w:val="none" w:sz="0" w:space="0" w:color="auto"/>
        <w:left w:val="none" w:sz="0" w:space="0" w:color="auto"/>
        <w:bottom w:val="none" w:sz="0" w:space="0" w:color="auto"/>
        <w:right w:val="none" w:sz="0" w:space="0" w:color="auto"/>
      </w:divBdr>
      <w:divsChild>
        <w:div w:id="1341347691">
          <w:marLeft w:val="0"/>
          <w:marRight w:val="0"/>
          <w:marTop w:val="0"/>
          <w:marBottom w:val="0"/>
          <w:divBdr>
            <w:top w:val="none" w:sz="0" w:space="0" w:color="auto"/>
            <w:left w:val="none" w:sz="0" w:space="0" w:color="auto"/>
            <w:bottom w:val="none" w:sz="0" w:space="0" w:color="auto"/>
            <w:right w:val="none" w:sz="0" w:space="0" w:color="auto"/>
          </w:divBdr>
          <w:divsChild>
            <w:div w:id="219026405">
              <w:marLeft w:val="0"/>
              <w:marRight w:val="0"/>
              <w:marTop w:val="0"/>
              <w:marBottom w:val="0"/>
              <w:divBdr>
                <w:top w:val="none" w:sz="0" w:space="0" w:color="auto"/>
                <w:left w:val="none" w:sz="0" w:space="0" w:color="auto"/>
                <w:bottom w:val="none" w:sz="0" w:space="0" w:color="auto"/>
                <w:right w:val="none" w:sz="0" w:space="0" w:color="auto"/>
              </w:divBdr>
              <w:divsChild>
                <w:div w:id="2497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967680">
      <w:bodyDiv w:val="1"/>
      <w:marLeft w:val="0"/>
      <w:marRight w:val="0"/>
      <w:marTop w:val="0"/>
      <w:marBottom w:val="0"/>
      <w:divBdr>
        <w:top w:val="none" w:sz="0" w:space="0" w:color="auto"/>
        <w:left w:val="none" w:sz="0" w:space="0" w:color="auto"/>
        <w:bottom w:val="none" w:sz="0" w:space="0" w:color="auto"/>
        <w:right w:val="none" w:sz="0" w:space="0" w:color="auto"/>
      </w:divBdr>
      <w:divsChild>
        <w:div w:id="85924734">
          <w:marLeft w:val="0"/>
          <w:marRight w:val="0"/>
          <w:marTop w:val="0"/>
          <w:marBottom w:val="0"/>
          <w:divBdr>
            <w:top w:val="none" w:sz="0" w:space="0" w:color="auto"/>
            <w:left w:val="none" w:sz="0" w:space="0" w:color="auto"/>
            <w:bottom w:val="none" w:sz="0" w:space="0" w:color="auto"/>
            <w:right w:val="none" w:sz="0" w:space="0" w:color="auto"/>
          </w:divBdr>
          <w:divsChild>
            <w:div w:id="97915518">
              <w:marLeft w:val="0"/>
              <w:marRight w:val="0"/>
              <w:marTop w:val="0"/>
              <w:marBottom w:val="0"/>
              <w:divBdr>
                <w:top w:val="none" w:sz="0" w:space="0" w:color="auto"/>
                <w:left w:val="none" w:sz="0" w:space="0" w:color="auto"/>
                <w:bottom w:val="none" w:sz="0" w:space="0" w:color="auto"/>
                <w:right w:val="none" w:sz="0" w:space="0" w:color="auto"/>
              </w:divBdr>
              <w:divsChild>
                <w:div w:id="1867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006183">
      <w:bodyDiv w:val="1"/>
      <w:marLeft w:val="0"/>
      <w:marRight w:val="0"/>
      <w:marTop w:val="0"/>
      <w:marBottom w:val="0"/>
      <w:divBdr>
        <w:top w:val="none" w:sz="0" w:space="0" w:color="auto"/>
        <w:left w:val="none" w:sz="0" w:space="0" w:color="auto"/>
        <w:bottom w:val="none" w:sz="0" w:space="0" w:color="auto"/>
        <w:right w:val="none" w:sz="0" w:space="0" w:color="auto"/>
      </w:divBdr>
      <w:divsChild>
        <w:div w:id="2096895429">
          <w:marLeft w:val="0"/>
          <w:marRight w:val="0"/>
          <w:marTop w:val="0"/>
          <w:marBottom w:val="0"/>
          <w:divBdr>
            <w:top w:val="none" w:sz="0" w:space="0" w:color="auto"/>
            <w:left w:val="none" w:sz="0" w:space="0" w:color="auto"/>
            <w:bottom w:val="none" w:sz="0" w:space="0" w:color="auto"/>
            <w:right w:val="none" w:sz="0" w:space="0" w:color="auto"/>
          </w:divBdr>
          <w:divsChild>
            <w:div w:id="331497420">
              <w:marLeft w:val="0"/>
              <w:marRight w:val="0"/>
              <w:marTop w:val="0"/>
              <w:marBottom w:val="0"/>
              <w:divBdr>
                <w:top w:val="none" w:sz="0" w:space="0" w:color="auto"/>
                <w:left w:val="none" w:sz="0" w:space="0" w:color="auto"/>
                <w:bottom w:val="none" w:sz="0" w:space="0" w:color="auto"/>
                <w:right w:val="none" w:sz="0" w:space="0" w:color="auto"/>
              </w:divBdr>
              <w:divsChild>
                <w:div w:id="4889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38220">
      <w:bodyDiv w:val="1"/>
      <w:marLeft w:val="0"/>
      <w:marRight w:val="0"/>
      <w:marTop w:val="0"/>
      <w:marBottom w:val="0"/>
      <w:divBdr>
        <w:top w:val="none" w:sz="0" w:space="0" w:color="auto"/>
        <w:left w:val="none" w:sz="0" w:space="0" w:color="auto"/>
        <w:bottom w:val="none" w:sz="0" w:space="0" w:color="auto"/>
        <w:right w:val="none" w:sz="0" w:space="0" w:color="auto"/>
      </w:divBdr>
    </w:div>
    <w:div w:id="917252391">
      <w:bodyDiv w:val="1"/>
      <w:marLeft w:val="0"/>
      <w:marRight w:val="0"/>
      <w:marTop w:val="0"/>
      <w:marBottom w:val="0"/>
      <w:divBdr>
        <w:top w:val="none" w:sz="0" w:space="0" w:color="auto"/>
        <w:left w:val="none" w:sz="0" w:space="0" w:color="auto"/>
        <w:bottom w:val="none" w:sz="0" w:space="0" w:color="auto"/>
        <w:right w:val="none" w:sz="0" w:space="0" w:color="auto"/>
      </w:divBdr>
      <w:divsChild>
        <w:div w:id="1765763764">
          <w:marLeft w:val="0"/>
          <w:marRight w:val="0"/>
          <w:marTop w:val="0"/>
          <w:marBottom w:val="0"/>
          <w:divBdr>
            <w:top w:val="none" w:sz="0" w:space="0" w:color="auto"/>
            <w:left w:val="none" w:sz="0" w:space="0" w:color="auto"/>
            <w:bottom w:val="none" w:sz="0" w:space="0" w:color="auto"/>
            <w:right w:val="none" w:sz="0" w:space="0" w:color="auto"/>
          </w:divBdr>
          <w:divsChild>
            <w:div w:id="436101710">
              <w:marLeft w:val="0"/>
              <w:marRight w:val="0"/>
              <w:marTop w:val="0"/>
              <w:marBottom w:val="0"/>
              <w:divBdr>
                <w:top w:val="none" w:sz="0" w:space="0" w:color="auto"/>
                <w:left w:val="none" w:sz="0" w:space="0" w:color="auto"/>
                <w:bottom w:val="none" w:sz="0" w:space="0" w:color="auto"/>
                <w:right w:val="none" w:sz="0" w:space="0" w:color="auto"/>
              </w:divBdr>
              <w:divsChild>
                <w:div w:id="688719039">
                  <w:marLeft w:val="0"/>
                  <w:marRight w:val="0"/>
                  <w:marTop w:val="0"/>
                  <w:marBottom w:val="0"/>
                  <w:divBdr>
                    <w:top w:val="none" w:sz="0" w:space="0" w:color="auto"/>
                    <w:left w:val="none" w:sz="0" w:space="0" w:color="auto"/>
                    <w:bottom w:val="none" w:sz="0" w:space="0" w:color="auto"/>
                    <w:right w:val="none" w:sz="0" w:space="0" w:color="auto"/>
                  </w:divBdr>
                </w:div>
                <w:div w:id="7971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07396">
          <w:marLeft w:val="0"/>
          <w:marRight w:val="0"/>
          <w:marTop w:val="0"/>
          <w:marBottom w:val="0"/>
          <w:divBdr>
            <w:top w:val="none" w:sz="0" w:space="0" w:color="auto"/>
            <w:left w:val="none" w:sz="0" w:space="0" w:color="auto"/>
            <w:bottom w:val="none" w:sz="0" w:space="0" w:color="auto"/>
            <w:right w:val="none" w:sz="0" w:space="0" w:color="auto"/>
          </w:divBdr>
          <w:divsChild>
            <w:div w:id="439254104">
              <w:marLeft w:val="0"/>
              <w:marRight w:val="0"/>
              <w:marTop w:val="0"/>
              <w:marBottom w:val="0"/>
              <w:divBdr>
                <w:top w:val="none" w:sz="0" w:space="0" w:color="auto"/>
                <w:left w:val="none" w:sz="0" w:space="0" w:color="auto"/>
                <w:bottom w:val="none" w:sz="0" w:space="0" w:color="auto"/>
                <w:right w:val="none" w:sz="0" w:space="0" w:color="auto"/>
              </w:divBdr>
              <w:divsChild>
                <w:div w:id="2020423137">
                  <w:marLeft w:val="0"/>
                  <w:marRight w:val="0"/>
                  <w:marTop w:val="0"/>
                  <w:marBottom w:val="0"/>
                  <w:divBdr>
                    <w:top w:val="none" w:sz="0" w:space="0" w:color="auto"/>
                    <w:left w:val="none" w:sz="0" w:space="0" w:color="auto"/>
                    <w:bottom w:val="none" w:sz="0" w:space="0" w:color="auto"/>
                    <w:right w:val="none" w:sz="0" w:space="0" w:color="auto"/>
                  </w:divBdr>
                </w:div>
              </w:divsChild>
            </w:div>
            <w:div w:id="1274556566">
              <w:marLeft w:val="0"/>
              <w:marRight w:val="0"/>
              <w:marTop w:val="0"/>
              <w:marBottom w:val="0"/>
              <w:divBdr>
                <w:top w:val="none" w:sz="0" w:space="0" w:color="auto"/>
                <w:left w:val="none" w:sz="0" w:space="0" w:color="auto"/>
                <w:bottom w:val="none" w:sz="0" w:space="0" w:color="auto"/>
                <w:right w:val="none" w:sz="0" w:space="0" w:color="auto"/>
              </w:divBdr>
              <w:divsChild>
                <w:div w:id="1561862879">
                  <w:marLeft w:val="0"/>
                  <w:marRight w:val="0"/>
                  <w:marTop w:val="0"/>
                  <w:marBottom w:val="0"/>
                  <w:divBdr>
                    <w:top w:val="none" w:sz="0" w:space="0" w:color="auto"/>
                    <w:left w:val="none" w:sz="0" w:space="0" w:color="auto"/>
                    <w:bottom w:val="none" w:sz="0" w:space="0" w:color="auto"/>
                    <w:right w:val="none" w:sz="0" w:space="0" w:color="auto"/>
                  </w:divBdr>
                </w:div>
              </w:divsChild>
            </w:div>
            <w:div w:id="1538545139">
              <w:marLeft w:val="0"/>
              <w:marRight w:val="0"/>
              <w:marTop w:val="0"/>
              <w:marBottom w:val="0"/>
              <w:divBdr>
                <w:top w:val="none" w:sz="0" w:space="0" w:color="auto"/>
                <w:left w:val="none" w:sz="0" w:space="0" w:color="auto"/>
                <w:bottom w:val="none" w:sz="0" w:space="0" w:color="auto"/>
                <w:right w:val="none" w:sz="0" w:space="0" w:color="auto"/>
              </w:divBdr>
              <w:divsChild>
                <w:div w:id="270892987">
                  <w:marLeft w:val="0"/>
                  <w:marRight w:val="0"/>
                  <w:marTop w:val="0"/>
                  <w:marBottom w:val="0"/>
                  <w:divBdr>
                    <w:top w:val="none" w:sz="0" w:space="0" w:color="auto"/>
                    <w:left w:val="none" w:sz="0" w:space="0" w:color="auto"/>
                    <w:bottom w:val="none" w:sz="0" w:space="0" w:color="auto"/>
                    <w:right w:val="none" w:sz="0" w:space="0" w:color="auto"/>
                  </w:divBdr>
                </w:div>
                <w:div w:id="2835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49744">
      <w:bodyDiv w:val="1"/>
      <w:marLeft w:val="0"/>
      <w:marRight w:val="0"/>
      <w:marTop w:val="0"/>
      <w:marBottom w:val="0"/>
      <w:divBdr>
        <w:top w:val="none" w:sz="0" w:space="0" w:color="auto"/>
        <w:left w:val="none" w:sz="0" w:space="0" w:color="auto"/>
        <w:bottom w:val="none" w:sz="0" w:space="0" w:color="auto"/>
        <w:right w:val="none" w:sz="0" w:space="0" w:color="auto"/>
      </w:divBdr>
    </w:div>
    <w:div w:id="965309624">
      <w:bodyDiv w:val="1"/>
      <w:marLeft w:val="0"/>
      <w:marRight w:val="0"/>
      <w:marTop w:val="0"/>
      <w:marBottom w:val="0"/>
      <w:divBdr>
        <w:top w:val="none" w:sz="0" w:space="0" w:color="auto"/>
        <w:left w:val="none" w:sz="0" w:space="0" w:color="auto"/>
        <w:bottom w:val="none" w:sz="0" w:space="0" w:color="auto"/>
        <w:right w:val="none" w:sz="0" w:space="0" w:color="auto"/>
      </w:divBdr>
      <w:divsChild>
        <w:div w:id="1754204122">
          <w:marLeft w:val="0"/>
          <w:marRight w:val="0"/>
          <w:marTop w:val="0"/>
          <w:marBottom w:val="0"/>
          <w:divBdr>
            <w:top w:val="none" w:sz="0" w:space="0" w:color="auto"/>
            <w:left w:val="none" w:sz="0" w:space="0" w:color="auto"/>
            <w:bottom w:val="none" w:sz="0" w:space="0" w:color="auto"/>
            <w:right w:val="none" w:sz="0" w:space="0" w:color="auto"/>
          </w:divBdr>
          <w:divsChild>
            <w:div w:id="627397854">
              <w:marLeft w:val="0"/>
              <w:marRight w:val="0"/>
              <w:marTop w:val="0"/>
              <w:marBottom w:val="0"/>
              <w:divBdr>
                <w:top w:val="none" w:sz="0" w:space="0" w:color="auto"/>
                <w:left w:val="none" w:sz="0" w:space="0" w:color="auto"/>
                <w:bottom w:val="none" w:sz="0" w:space="0" w:color="auto"/>
                <w:right w:val="none" w:sz="0" w:space="0" w:color="auto"/>
              </w:divBdr>
              <w:divsChild>
                <w:div w:id="2522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13473">
      <w:bodyDiv w:val="1"/>
      <w:marLeft w:val="0"/>
      <w:marRight w:val="0"/>
      <w:marTop w:val="0"/>
      <w:marBottom w:val="0"/>
      <w:divBdr>
        <w:top w:val="none" w:sz="0" w:space="0" w:color="auto"/>
        <w:left w:val="none" w:sz="0" w:space="0" w:color="auto"/>
        <w:bottom w:val="none" w:sz="0" w:space="0" w:color="auto"/>
        <w:right w:val="none" w:sz="0" w:space="0" w:color="auto"/>
      </w:divBdr>
      <w:divsChild>
        <w:div w:id="1369184419">
          <w:marLeft w:val="0"/>
          <w:marRight w:val="0"/>
          <w:marTop w:val="0"/>
          <w:marBottom w:val="0"/>
          <w:divBdr>
            <w:top w:val="none" w:sz="0" w:space="0" w:color="auto"/>
            <w:left w:val="none" w:sz="0" w:space="0" w:color="auto"/>
            <w:bottom w:val="none" w:sz="0" w:space="0" w:color="auto"/>
            <w:right w:val="none" w:sz="0" w:space="0" w:color="auto"/>
          </w:divBdr>
          <w:divsChild>
            <w:div w:id="1324971268">
              <w:marLeft w:val="0"/>
              <w:marRight w:val="0"/>
              <w:marTop w:val="0"/>
              <w:marBottom w:val="0"/>
              <w:divBdr>
                <w:top w:val="none" w:sz="0" w:space="0" w:color="auto"/>
                <w:left w:val="none" w:sz="0" w:space="0" w:color="auto"/>
                <w:bottom w:val="none" w:sz="0" w:space="0" w:color="auto"/>
                <w:right w:val="none" w:sz="0" w:space="0" w:color="auto"/>
              </w:divBdr>
              <w:divsChild>
                <w:div w:id="4993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83829">
      <w:bodyDiv w:val="1"/>
      <w:marLeft w:val="0"/>
      <w:marRight w:val="0"/>
      <w:marTop w:val="0"/>
      <w:marBottom w:val="0"/>
      <w:divBdr>
        <w:top w:val="none" w:sz="0" w:space="0" w:color="auto"/>
        <w:left w:val="none" w:sz="0" w:space="0" w:color="auto"/>
        <w:bottom w:val="none" w:sz="0" w:space="0" w:color="auto"/>
        <w:right w:val="none" w:sz="0" w:space="0" w:color="auto"/>
      </w:divBdr>
    </w:div>
    <w:div w:id="1170682948">
      <w:bodyDiv w:val="1"/>
      <w:marLeft w:val="0"/>
      <w:marRight w:val="0"/>
      <w:marTop w:val="0"/>
      <w:marBottom w:val="0"/>
      <w:divBdr>
        <w:top w:val="none" w:sz="0" w:space="0" w:color="auto"/>
        <w:left w:val="none" w:sz="0" w:space="0" w:color="auto"/>
        <w:bottom w:val="none" w:sz="0" w:space="0" w:color="auto"/>
        <w:right w:val="none" w:sz="0" w:space="0" w:color="auto"/>
      </w:divBdr>
      <w:divsChild>
        <w:div w:id="869413970">
          <w:marLeft w:val="0"/>
          <w:marRight w:val="0"/>
          <w:marTop w:val="0"/>
          <w:marBottom w:val="0"/>
          <w:divBdr>
            <w:top w:val="none" w:sz="0" w:space="0" w:color="auto"/>
            <w:left w:val="none" w:sz="0" w:space="0" w:color="auto"/>
            <w:bottom w:val="none" w:sz="0" w:space="0" w:color="auto"/>
            <w:right w:val="none" w:sz="0" w:space="0" w:color="auto"/>
          </w:divBdr>
        </w:div>
        <w:div w:id="921451002">
          <w:marLeft w:val="0"/>
          <w:marRight w:val="0"/>
          <w:marTop w:val="0"/>
          <w:marBottom w:val="0"/>
          <w:divBdr>
            <w:top w:val="none" w:sz="0" w:space="0" w:color="auto"/>
            <w:left w:val="none" w:sz="0" w:space="0" w:color="auto"/>
            <w:bottom w:val="none" w:sz="0" w:space="0" w:color="auto"/>
            <w:right w:val="none" w:sz="0" w:space="0" w:color="auto"/>
          </w:divBdr>
        </w:div>
        <w:div w:id="969742883">
          <w:marLeft w:val="0"/>
          <w:marRight w:val="0"/>
          <w:marTop w:val="0"/>
          <w:marBottom w:val="0"/>
          <w:divBdr>
            <w:top w:val="none" w:sz="0" w:space="0" w:color="auto"/>
            <w:left w:val="none" w:sz="0" w:space="0" w:color="auto"/>
            <w:bottom w:val="none" w:sz="0" w:space="0" w:color="auto"/>
            <w:right w:val="none" w:sz="0" w:space="0" w:color="auto"/>
          </w:divBdr>
        </w:div>
        <w:div w:id="1459910279">
          <w:marLeft w:val="0"/>
          <w:marRight w:val="0"/>
          <w:marTop w:val="0"/>
          <w:marBottom w:val="0"/>
          <w:divBdr>
            <w:top w:val="none" w:sz="0" w:space="0" w:color="auto"/>
            <w:left w:val="none" w:sz="0" w:space="0" w:color="auto"/>
            <w:bottom w:val="none" w:sz="0" w:space="0" w:color="auto"/>
            <w:right w:val="none" w:sz="0" w:space="0" w:color="auto"/>
          </w:divBdr>
        </w:div>
        <w:div w:id="1843546027">
          <w:marLeft w:val="0"/>
          <w:marRight w:val="0"/>
          <w:marTop w:val="0"/>
          <w:marBottom w:val="0"/>
          <w:divBdr>
            <w:top w:val="none" w:sz="0" w:space="0" w:color="auto"/>
            <w:left w:val="none" w:sz="0" w:space="0" w:color="auto"/>
            <w:bottom w:val="none" w:sz="0" w:space="0" w:color="auto"/>
            <w:right w:val="none" w:sz="0" w:space="0" w:color="auto"/>
          </w:divBdr>
        </w:div>
        <w:div w:id="2073113325">
          <w:marLeft w:val="0"/>
          <w:marRight w:val="0"/>
          <w:marTop w:val="0"/>
          <w:marBottom w:val="0"/>
          <w:divBdr>
            <w:top w:val="none" w:sz="0" w:space="0" w:color="auto"/>
            <w:left w:val="none" w:sz="0" w:space="0" w:color="auto"/>
            <w:bottom w:val="none" w:sz="0" w:space="0" w:color="auto"/>
            <w:right w:val="none" w:sz="0" w:space="0" w:color="auto"/>
          </w:divBdr>
        </w:div>
      </w:divsChild>
    </w:div>
    <w:div w:id="1196425538">
      <w:bodyDiv w:val="1"/>
      <w:marLeft w:val="0"/>
      <w:marRight w:val="0"/>
      <w:marTop w:val="0"/>
      <w:marBottom w:val="0"/>
      <w:divBdr>
        <w:top w:val="none" w:sz="0" w:space="0" w:color="auto"/>
        <w:left w:val="none" w:sz="0" w:space="0" w:color="auto"/>
        <w:bottom w:val="none" w:sz="0" w:space="0" w:color="auto"/>
        <w:right w:val="none" w:sz="0" w:space="0" w:color="auto"/>
      </w:divBdr>
    </w:div>
    <w:div w:id="1268201017">
      <w:bodyDiv w:val="1"/>
      <w:marLeft w:val="0"/>
      <w:marRight w:val="0"/>
      <w:marTop w:val="0"/>
      <w:marBottom w:val="0"/>
      <w:divBdr>
        <w:top w:val="none" w:sz="0" w:space="0" w:color="auto"/>
        <w:left w:val="none" w:sz="0" w:space="0" w:color="auto"/>
        <w:bottom w:val="none" w:sz="0" w:space="0" w:color="auto"/>
        <w:right w:val="none" w:sz="0" w:space="0" w:color="auto"/>
      </w:divBdr>
      <w:divsChild>
        <w:div w:id="80564345">
          <w:marLeft w:val="0"/>
          <w:marRight w:val="0"/>
          <w:marTop w:val="0"/>
          <w:marBottom w:val="0"/>
          <w:divBdr>
            <w:top w:val="none" w:sz="0" w:space="0" w:color="auto"/>
            <w:left w:val="none" w:sz="0" w:space="0" w:color="auto"/>
            <w:bottom w:val="none" w:sz="0" w:space="0" w:color="auto"/>
            <w:right w:val="none" w:sz="0" w:space="0" w:color="auto"/>
          </w:divBdr>
          <w:divsChild>
            <w:div w:id="1935674379">
              <w:marLeft w:val="0"/>
              <w:marRight w:val="0"/>
              <w:marTop w:val="0"/>
              <w:marBottom w:val="0"/>
              <w:divBdr>
                <w:top w:val="none" w:sz="0" w:space="0" w:color="auto"/>
                <w:left w:val="none" w:sz="0" w:space="0" w:color="auto"/>
                <w:bottom w:val="none" w:sz="0" w:space="0" w:color="auto"/>
                <w:right w:val="none" w:sz="0" w:space="0" w:color="auto"/>
              </w:divBdr>
              <w:divsChild>
                <w:div w:id="1565991234">
                  <w:marLeft w:val="0"/>
                  <w:marRight w:val="0"/>
                  <w:marTop w:val="0"/>
                  <w:marBottom w:val="0"/>
                  <w:divBdr>
                    <w:top w:val="none" w:sz="0" w:space="0" w:color="auto"/>
                    <w:left w:val="none" w:sz="0" w:space="0" w:color="auto"/>
                    <w:bottom w:val="none" w:sz="0" w:space="0" w:color="auto"/>
                    <w:right w:val="none" w:sz="0" w:space="0" w:color="auto"/>
                  </w:divBdr>
                  <w:divsChild>
                    <w:div w:id="5126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594121">
      <w:bodyDiv w:val="1"/>
      <w:marLeft w:val="0"/>
      <w:marRight w:val="0"/>
      <w:marTop w:val="0"/>
      <w:marBottom w:val="0"/>
      <w:divBdr>
        <w:top w:val="none" w:sz="0" w:space="0" w:color="auto"/>
        <w:left w:val="none" w:sz="0" w:space="0" w:color="auto"/>
        <w:bottom w:val="none" w:sz="0" w:space="0" w:color="auto"/>
        <w:right w:val="none" w:sz="0" w:space="0" w:color="auto"/>
      </w:divBdr>
      <w:divsChild>
        <w:div w:id="1711414466">
          <w:marLeft w:val="0"/>
          <w:marRight w:val="0"/>
          <w:marTop w:val="0"/>
          <w:marBottom w:val="0"/>
          <w:divBdr>
            <w:top w:val="none" w:sz="0" w:space="0" w:color="auto"/>
            <w:left w:val="none" w:sz="0" w:space="0" w:color="auto"/>
            <w:bottom w:val="none" w:sz="0" w:space="0" w:color="auto"/>
            <w:right w:val="none" w:sz="0" w:space="0" w:color="auto"/>
          </w:divBdr>
          <w:divsChild>
            <w:div w:id="2124494841">
              <w:marLeft w:val="0"/>
              <w:marRight w:val="0"/>
              <w:marTop w:val="0"/>
              <w:marBottom w:val="0"/>
              <w:divBdr>
                <w:top w:val="none" w:sz="0" w:space="0" w:color="auto"/>
                <w:left w:val="none" w:sz="0" w:space="0" w:color="auto"/>
                <w:bottom w:val="none" w:sz="0" w:space="0" w:color="auto"/>
                <w:right w:val="none" w:sz="0" w:space="0" w:color="auto"/>
              </w:divBdr>
              <w:divsChild>
                <w:div w:id="589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98785">
      <w:bodyDiv w:val="1"/>
      <w:marLeft w:val="0"/>
      <w:marRight w:val="0"/>
      <w:marTop w:val="0"/>
      <w:marBottom w:val="0"/>
      <w:divBdr>
        <w:top w:val="none" w:sz="0" w:space="0" w:color="auto"/>
        <w:left w:val="none" w:sz="0" w:space="0" w:color="auto"/>
        <w:bottom w:val="none" w:sz="0" w:space="0" w:color="auto"/>
        <w:right w:val="none" w:sz="0" w:space="0" w:color="auto"/>
      </w:divBdr>
      <w:divsChild>
        <w:div w:id="1599943712">
          <w:marLeft w:val="0"/>
          <w:marRight w:val="0"/>
          <w:marTop w:val="0"/>
          <w:marBottom w:val="0"/>
          <w:divBdr>
            <w:top w:val="none" w:sz="0" w:space="0" w:color="auto"/>
            <w:left w:val="none" w:sz="0" w:space="0" w:color="auto"/>
            <w:bottom w:val="none" w:sz="0" w:space="0" w:color="auto"/>
            <w:right w:val="none" w:sz="0" w:space="0" w:color="auto"/>
          </w:divBdr>
          <w:divsChild>
            <w:div w:id="732964963">
              <w:marLeft w:val="0"/>
              <w:marRight w:val="0"/>
              <w:marTop w:val="0"/>
              <w:marBottom w:val="0"/>
              <w:divBdr>
                <w:top w:val="none" w:sz="0" w:space="0" w:color="auto"/>
                <w:left w:val="none" w:sz="0" w:space="0" w:color="auto"/>
                <w:bottom w:val="none" w:sz="0" w:space="0" w:color="auto"/>
                <w:right w:val="none" w:sz="0" w:space="0" w:color="auto"/>
              </w:divBdr>
              <w:divsChild>
                <w:div w:id="17253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11751">
      <w:bodyDiv w:val="1"/>
      <w:marLeft w:val="0"/>
      <w:marRight w:val="0"/>
      <w:marTop w:val="0"/>
      <w:marBottom w:val="0"/>
      <w:divBdr>
        <w:top w:val="none" w:sz="0" w:space="0" w:color="auto"/>
        <w:left w:val="none" w:sz="0" w:space="0" w:color="auto"/>
        <w:bottom w:val="none" w:sz="0" w:space="0" w:color="auto"/>
        <w:right w:val="none" w:sz="0" w:space="0" w:color="auto"/>
      </w:divBdr>
      <w:divsChild>
        <w:div w:id="1600527611">
          <w:marLeft w:val="0"/>
          <w:marRight w:val="0"/>
          <w:marTop w:val="0"/>
          <w:marBottom w:val="0"/>
          <w:divBdr>
            <w:top w:val="none" w:sz="0" w:space="0" w:color="auto"/>
            <w:left w:val="none" w:sz="0" w:space="0" w:color="auto"/>
            <w:bottom w:val="none" w:sz="0" w:space="0" w:color="auto"/>
            <w:right w:val="none" w:sz="0" w:space="0" w:color="auto"/>
          </w:divBdr>
        </w:div>
      </w:divsChild>
    </w:div>
    <w:div w:id="1571883694">
      <w:bodyDiv w:val="1"/>
      <w:marLeft w:val="0"/>
      <w:marRight w:val="0"/>
      <w:marTop w:val="0"/>
      <w:marBottom w:val="0"/>
      <w:divBdr>
        <w:top w:val="none" w:sz="0" w:space="0" w:color="auto"/>
        <w:left w:val="none" w:sz="0" w:space="0" w:color="auto"/>
        <w:bottom w:val="none" w:sz="0" w:space="0" w:color="auto"/>
        <w:right w:val="none" w:sz="0" w:space="0" w:color="auto"/>
      </w:divBdr>
      <w:divsChild>
        <w:div w:id="169179607">
          <w:marLeft w:val="0"/>
          <w:marRight w:val="0"/>
          <w:marTop w:val="0"/>
          <w:marBottom w:val="0"/>
          <w:divBdr>
            <w:top w:val="none" w:sz="0" w:space="0" w:color="auto"/>
            <w:left w:val="none" w:sz="0" w:space="0" w:color="auto"/>
            <w:bottom w:val="none" w:sz="0" w:space="0" w:color="auto"/>
            <w:right w:val="none" w:sz="0" w:space="0" w:color="auto"/>
          </w:divBdr>
          <w:divsChild>
            <w:div w:id="2135515453">
              <w:marLeft w:val="0"/>
              <w:marRight w:val="0"/>
              <w:marTop w:val="0"/>
              <w:marBottom w:val="0"/>
              <w:divBdr>
                <w:top w:val="none" w:sz="0" w:space="0" w:color="auto"/>
                <w:left w:val="none" w:sz="0" w:space="0" w:color="auto"/>
                <w:bottom w:val="none" w:sz="0" w:space="0" w:color="auto"/>
                <w:right w:val="none" w:sz="0" w:space="0" w:color="auto"/>
              </w:divBdr>
              <w:divsChild>
                <w:div w:id="755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36044">
      <w:bodyDiv w:val="1"/>
      <w:marLeft w:val="0"/>
      <w:marRight w:val="0"/>
      <w:marTop w:val="0"/>
      <w:marBottom w:val="0"/>
      <w:divBdr>
        <w:top w:val="none" w:sz="0" w:space="0" w:color="auto"/>
        <w:left w:val="none" w:sz="0" w:space="0" w:color="auto"/>
        <w:bottom w:val="none" w:sz="0" w:space="0" w:color="auto"/>
        <w:right w:val="none" w:sz="0" w:space="0" w:color="auto"/>
      </w:divBdr>
    </w:div>
    <w:div w:id="1758474938">
      <w:bodyDiv w:val="1"/>
      <w:marLeft w:val="0"/>
      <w:marRight w:val="0"/>
      <w:marTop w:val="0"/>
      <w:marBottom w:val="0"/>
      <w:divBdr>
        <w:top w:val="none" w:sz="0" w:space="0" w:color="auto"/>
        <w:left w:val="none" w:sz="0" w:space="0" w:color="auto"/>
        <w:bottom w:val="none" w:sz="0" w:space="0" w:color="auto"/>
        <w:right w:val="none" w:sz="0" w:space="0" w:color="auto"/>
      </w:divBdr>
      <w:divsChild>
        <w:div w:id="346099165">
          <w:marLeft w:val="0"/>
          <w:marRight w:val="0"/>
          <w:marTop w:val="0"/>
          <w:marBottom w:val="0"/>
          <w:divBdr>
            <w:top w:val="none" w:sz="0" w:space="0" w:color="auto"/>
            <w:left w:val="none" w:sz="0" w:space="0" w:color="auto"/>
            <w:bottom w:val="none" w:sz="0" w:space="0" w:color="auto"/>
            <w:right w:val="none" w:sz="0" w:space="0" w:color="auto"/>
          </w:divBdr>
          <w:divsChild>
            <w:div w:id="1946886237">
              <w:marLeft w:val="0"/>
              <w:marRight w:val="0"/>
              <w:marTop w:val="0"/>
              <w:marBottom w:val="0"/>
              <w:divBdr>
                <w:top w:val="none" w:sz="0" w:space="0" w:color="auto"/>
                <w:left w:val="none" w:sz="0" w:space="0" w:color="auto"/>
                <w:bottom w:val="none" w:sz="0" w:space="0" w:color="auto"/>
                <w:right w:val="none" w:sz="0" w:space="0" w:color="auto"/>
              </w:divBdr>
              <w:divsChild>
                <w:div w:id="1620409169">
                  <w:marLeft w:val="0"/>
                  <w:marRight w:val="0"/>
                  <w:marTop w:val="0"/>
                  <w:marBottom w:val="0"/>
                  <w:divBdr>
                    <w:top w:val="none" w:sz="0" w:space="0" w:color="auto"/>
                    <w:left w:val="none" w:sz="0" w:space="0" w:color="auto"/>
                    <w:bottom w:val="none" w:sz="0" w:space="0" w:color="auto"/>
                    <w:right w:val="none" w:sz="0" w:space="0" w:color="auto"/>
                  </w:divBdr>
                  <w:divsChild>
                    <w:div w:id="1704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310336">
      <w:bodyDiv w:val="1"/>
      <w:marLeft w:val="0"/>
      <w:marRight w:val="0"/>
      <w:marTop w:val="0"/>
      <w:marBottom w:val="0"/>
      <w:divBdr>
        <w:top w:val="none" w:sz="0" w:space="0" w:color="auto"/>
        <w:left w:val="none" w:sz="0" w:space="0" w:color="auto"/>
        <w:bottom w:val="none" w:sz="0" w:space="0" w:color="auto"/>
        <w:right w:val="none" w:sz="0" w:space="0" w:color="auto"/>
      </w:divBdr>
    </w:div>
    <w:div w:id="1773863785">
      <w:bodyDiv w:val="1"/>
      <w:marLeft w:val="0"/>
      <w:marRight w:val="0"/>
      <w:marTop w:val="0"/>
      <w:marBottom w:val="0"/>
      <w:divBdr>
        <w:top w:val="none" w:sz="0" w:space="0" w:color="auto"/>
        <w:left w:val="none" w:sz="0" w:space="0" w:color="auto"/>
        <w:bottom w:val="none" w:sz="0" w:space="0" w:color="auto"/>
        <w:right w:val="none" w:sz="0" w:space="0" w:color="auto"/>
      </w:divBdr>
      <w:divsChild>
        <w:div w:id="446118345">
          <w:marLeft w:val="0"/>
          <w:marRight w:val="0"/>
          <w:marTop w:val="0"/>
          <w:marBottom w:val="0"/>
          <w:divBdr>
            <w:top w:val="none" w:sz="0" w:space="0" w:color="auto"/>
            <w:left w:val="none" w:sz="0" w:space="0" w:color="auto"/>
            <w:bottom w:val="none" w:sz="0" w:space="0" w:color="auto"/>
            <w:right w:val="none" w:sz="0" w:space="0" w:color="auto"/>
          </w:divBdr>
          <w:divsChild>
            <w:div w:id="1495297206">
              <w:marLeft w:val="0"/>
              <w:marRight w:val="0"/>
              <w:marTop w:val="0"/>
              <w:marBottom w:val="0"/>
              <w:divBdr>
                <w:top w:val="none" w:sz="0" w:space="0" w:color="auto"/>
                <w:left w:val="none" w:sz="0" w:space="0" w:color="auto"/>
                <w:bottom w:val="none" w:sz="0" w:space="0" w:color="auto"/>
                <w:right w:val="none" w:sz="0" w:space="0" w:color="auto"/>
              </w:divBdr>
              <w:divsChild>
                <w:div w:id="1533034603">
                  <w:marLeft w:val="0"/>
                  <w:marRight w:val="0"/>
                  <w:marTop w:val="0"/>
                  <w:marBottom w:val="0"/>
                  <w:divBdr>
                    <w:top w:val="none" w:sz="0" w:space="0" w:color="auto"/>
                    <w:left w:val="none" w:sz="0" w:space="0" w:color="auto"/>
                    <w:bottom w:val="none" w:sz="0" w:space="0" w:color="auto"/>
                    <w:right w:val="none" w:sz="0" w:space="0" w:color="auto"/>
                  </w:divBdr>
                  <w:divsChild>
                    <w:div w:id="1620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499539">
      <w:bodyDiv w:val="1"/>
      <w:marLeft w:val="0"/>
      <w:marRight w:val="0"/>
      <w:marTop w:val="0"/>
      <w:marBottom w:val="0"/>
      <w:divBdr>
        <w:top w:val="none" w:sz="0" w:space="0" w:color="auto"/>
        <w:left w:val="none" w:sz="0" w:space="0" w:color="auto"/>
        <w:bottom w:val="none" w:sz="0" w:space="0" w:color="auto"/>
        <w:right w:val="none" w:sz="0" w:space="0" w:color="auto"/>
      </w:divBdr>
    </w:div>
    <w:div w:id="1812556971">
      <w:bodyDiv w:val="1"/>
      <w:marLeft w:val="0"/>
      <w:marRight w:val="0"/>
      <w:marTop w:val="0"/>
      <w:marBottom w:val="0"/>
      <w:divBdr>
        <w:top w:val="none" w:sz="0" w:space="0" w:color="auto"/>
        <w:left w:val="none" w:sz="0" w:space="0" w:color="auto"/>
        <w:bottom w:val="none" w:sz="0" w:space="0" w:color="auto"/>
        <w:right w:val="none" w:sz="0" w:space="0" w:color="auto"/>
      </w:divBdr>
    </w:div>
    <w:div w:id="1819613865">
      <w:bodyDiv w:val="1"/>
      <w:marLeft w:val="0"/>
      <w:marRight w:val="0"/>
      <w:marTop w:val="0"/>
      <w:marBottom w:val="0"/>
      <w:divBdr>
        <w:top w:val="none" w:sz="0" w:space="0" w:color="auto"/>
        <w:left w:val="none" w:sz="0" w:space="0" w:color="auto"/>
        <w:bottom w:val="none" w:sz="0" w:space="0" w:color="auto"/>
        <w:right w:val="none" w:sz="0" w:space="0" w:color="auto"/>
      </w:divBdr>
    </w:div>
    <w:div w:id="1863780131">
      <w:bodyDiv w:val="1"/>
      <w:marLeft w:val="0"/>
      <w:marRight w:val="0"/>
      <w:marTop w:val="0"/>
      <w:marBottom w:val="0"/>
      <w:divBdr>
        <w:top w:val="none" w:sz="0" w:space="0" w:color="auto"/>
        <w:left w:val="none" w:sz="0" w:space="0" w:color="auto"/>
        <w:bottom w:val="none" w:sz="0" w:space="0" w:color="auto"/>
        <w:right w:val="none" w:sz="0" w:space="0" w:color="auto"/>
      </w:divBdr>
      <w:divsChild>
        <w:div w:id="129323676">
          <w:marLeft w:val="0"/>
          <w:marRight w:val="0"/>
          <w:marTop w:val="0"/>
          <w:marBottom w:val="0"/>
          <w:divBdr>
            <w:top w:val="none" w:sz="0" w:space="0" w:color="auto"/>
            <w:left w:val="none" w:sz="0" w:space="0" w:color="auto"/>
            <w:bottom w:val="none" w:sz="0" w:space="0" w:color="auto"/>
            <w:right w:val="none" w:sz="0" w:space="0" w:color="auto"/>
          </w:divBdr>
        </w:div>
        <w:div w:id="405878775">
          <w:marLeft w:val="0"/>
          <w:marRight w:val="0"/>
          <w:marTop w:val="0"/>
          <w:marBottom w:val="0"/>
          <w:divBdr>
            <w:top w:val="none" w:sz="0" w:space="0" w:color="auto"/>
            <w:left w:val="none" w:sz="0" w:space="0" w:color="auto"/>
            <w:bottom w:val="none" w:sz="0" w:space="0" w:color="auto"/>
            <w:right w:val="none" w:sz="0" w:space="0" w:color="auto"/>
          </w:divBdr>
        </w:div>
        <w:div w:id="587082035">
          <w:marLeft w:val="0"/>
          <w:marRight w:val="0"/>
          <w:marTop w:val="0"/>
          <w:marBottom w:val="0"/>
          <w:divBdr>
            <w:top w:val="none" w:sz="0" w:space="0" w:color="auto"/>
            <w:left w:val="none" w:sz="0" w:space="0" w:color="auto"/>
            <w:bottom w:val="none" w:sz="0" w:space="0" w:color="auto"/>
            <w:right w:val="none" w:sz="0" w:space="0" w:color="auto"/>
          </w:divBdr>
          <w:divsChild>
            <w:div w:id="738403815">
              <w:marLeft w:val="0"/>
              <w:marRight w:val="0"/>
              <w:marTop w:val="0"/>
              <w:marBottom w:val="0"/>
              <w:divBdr>
                <w:top w:val="none" w:sz="0" w:space="0" w:color="auto"/>
                <w:left w:val="none" w:sz="0" w:space="0" w:color="auto"/>
                <w:bottom w:val="none" w:sz="0" w:space="0" w:color="auto"/>
                <w:right w:val="none" w:sz="0" w:space="0" w:color="auto"/>
              </w:divBdr>
              <w:divsChild>
                <w:div w:id="1735740786">
                  <w:marLeft w:val="0"/>
                  <w:marRight w:val="0"/>
                  <w:marTop w:val="0"/>
                  <w:marBottom w:val="0"/>
                  <w:divBdr>
                    <w:top w:val="none" w:sz="0" w:space="0" w:color="auto"/>
                    <w:left w:val="none" w:sz="0" w:space="0" w:color="auto"/>
                    <w:bottom w:val="none" w:sz="0" w:space="0" w:color="auto"/>
                    <w:right w:val="none" w:sz="0" w:space="0" w:color="auto"/>
                  </w:divBdr>
                </w:div>
              </w:divsChild>
            </w:div>
            <w:div w:id="1620454274">
              <w:marLeft w:val="0"/>
              <w:marRight w:val="0"/>
              <w:marTop w:val="0"/>
              <w:marBottom w:val="0"/>
              <w:divBdr>
                <w:top w:val="none" w:sz="0" w:space="0" w:color="auto"/>
                <w:left w:val="none" w:sz="0" w:space="0" w:color="auto"/>
                <w:bottom w:val="none" w:sz="0" w:space="0" w:color="auto"/>
                <w:right w:val="none" w:sz="0" w:space="0" w:color="auto"/>
              </w:divBdr>
              <w:divsChild>
                <w:div w:id="19029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31339">
          <w:marLeft w:val="0"/>
          <w:marRight w:val="0"/>
          <w:marTop w:val="0"/>
          <w:marBottom w:val="0"/>
          <w:divBdr>
            <w:top w:val="none" w:sz="0" w:space="0" w:color="auto"/>
            <w:left w:val="none" w:sz="0" w:space="0" w:color="auto"/>
            <w:bottom w:val="none" w:sz="0" w:space="0" w:color="auto"/>
            <w:right w:val="none" w:sz="0" w:space="0" w:color="auto"/>
          </w:divBdr>
          <w:divsChild>
            <w:div w:id="1379818743">
              <w:marLeft w:val="0"/>
              <w:marRight w:val="0"/>
              <w:marTop w:val="0"/>
              <w:marBottom w:val="0"/>
              <w:divBdr>
                <w:top w:val="none" w:sz="0" w:space="0" w:color="auto"/>
                <w:left w:val="none" w:sz="0" w:space="0" w:color="auto"/>
                <w:bottom w:val="none" w:sz="0" w:space="0" w:color="auto"/>
                <w:right w:val="none" w:sz="0" w:space="0" w:color="auto"/>
              </w:divBdr>
              <w:divsChild>
                <w:div w:id="1396398132">
                  <w:marLeft w:val="0"/>
                  <w:marRight w:val="0"/>
                  <w:marTop w:val="0"/>
                  <w:marBottom w:val="0"/>
                  <w:divBdr>
                    <w:top w:val="none" w:sz="0" w:space="0" w:color="auto"/>
                    <w:left w:val="none" w:sz="0" w:space="0" w:color="auto"/>
                    <w:bottom w:val="none" w:sz="0" w:space="0" w:color="auto"/>
                    <w:right w:val="none" w:sz="0" w:space="0" w:color="auto"/>
                  </w:divBdr>
                </w:div>
              </w:divsChild>
            </w:div>
            <w:div w:id="1860123361">
              <w:marLeft w:val="0"/>
              <w:marRight w:val="0"/>
              <w:marTop w:val="0"/>
              <w:marBottom w:val="0"/>
              <w:divBdr>
                <w:top w:val="none" w:sz="0" w:space="0" w:color="auto"/>
                <w:left w:val="none" w:sz="0" w:space="0" w:color="auto"/>
                <w:bottom w:val="none" w:sz="0" w:space="0" w:color="auto"/>
                <w:right w:val="none" w:sz="0" w:space="0" w:color="auto"/>
              </w:divBdr>
              <w:divsChild>
                <w:div w:id="18624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57861">
          <w:marLeft w:val="0"/>
          <w:marRight w:val="0"/>
          <w:marTop w:val="0"/>
          <w:marBottom w:val="0"/>
          <w:divBdr>
            <w:top w:val="none" w:sz="0" w:space="0" w:color="auto"/>
            <w:left w:val="none" w:sz="0" w:space="0" w:color="auto"/>
            <w:bottom w:val="none" w:sz="0" w:space="0" w:color="auto"/>
            <w:right w:val="none" w:sz="0" w:space="0" w:color="auto"/>
          </w:divBdr>
        </w:div>
        <w:div w:id="694236481">
          <w:marLeft w:val="0"/>
          <w:marRight w:val="0"/>
          <w:marTop w:val="0"/>
          <w:marBottom w:val="0"/>
          <w:divBdr>
            <w:top w:val="none" w:sz="0" w:space="0" w:color="auto"/>
            <w:left w:val="none" w:sz="0" w:space="0" w:color="auto"/>
            <w:bottom w:val="none" w:sz="0" w:space="0" w:color="auto"/>
            <w:right w:val="none" w:sz="0" w:space="0" w:color="auto"/>
          </w:divBdr>
          <w:divsChild>
            <w:div w:id="1922909961">
              <w:marLeft w:val="0"/>
              <w:marRight w:val="0"/>
              <w:marTop w:val="0"/>
              <w:marBottom w:val="0"/>
              <w:divBdr>
                <w:top w:val="none" w:sz="0" w:space="0" w:color="auto"/>
                <w:left w:val="none" w:sz="0" w:space="0" w:color="auto"/>
                <w:bottom w:val="none" w:sz="0" w:space="0" w:color="auto"/>
                <w:right w:val="none" w:sz="0" w:space="0" w:color="auto"/>
              </w:divBdr>
              <w:divsChild>
                <w:div w:id="214318680">
                  <w:marLeft w:val="0"/>
                  <w:marRight w:val="0"/>
                  <w:marTop w:val="0"/>
                  <w:marBottom w:val="0"/>
                  <w:divBdr>
                    <w:top w:val="none" w:sz="0" w:space="0" w:color="auto"/>
                    <w:left w:val="none" w:sz="0" w:space="0" w:color="auto"/>
                    <w:bottom w:val="none" w:sz="0" w:space="0" w:color="auto"/>
                    <w:right w:val="none" w:sz="0" w:space="0" w:color="auto"/>
                  </w:divBdr>
                </w:div>
                <w:div w:id="165166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6971">
          <w:marLeft w:val="0"/>
          <w:marRight w:val="0"/>
          <w:marTop w:val="0"/>
          <w:marBottom w:val="0"/>
          <w:divBdr>
            <w:top w:val="none" w:sz="0" w:space="0" w:color="auto"/>
            <w:left w:val="none" w:sz="0" w:space="0" w:color="auto"/>
            <w:bottom w:val="none" w:sz="0" w:space="0" w:color="auto"/>
            <w:right w:val="none" w:sz="0" w:space="0" w:color="auto"/>
          </w:divBdr>
          <w:divsChild>
            <w:div w:id="65500583">
              <w:marLeft w:val="0"/>
              <w:marRight w:val="0"/>
              <w:marTop w:val="0"/>
              <w:marBottom w:val="0"/>
              <w:divBdr>
                <w:top w:val="none" w:sz="0" w:space="0" w:color="auto"/>
                <w:left w:val="none" w:sz="0" w:space="0" w:color="auto"/>
                <w:bottom w:val="none" w:sz="0" w:space="0" w:color="auto"/>
                <w:right w:val="none" w:sz="0" w:space="0" w:color="auto"/>
              </w:divBdr>
              <w:divsChild>
                <w:div w:id="2089109359">
                  <w:marLeft w:val="0"/>
                  <w:marRight w:val="0"/>
                  <w:marTop w:val="0"/>
                  <w:marBottom w:val="0"/>
                  <w:divBdr>
                    <w:top w:val="none" w:sz="0" w:space="0" w:color="auto"/>
                    <w:left w:val="none" w:sz="0" w:space="0" w:color="auto"/>
                    <w:bottom w:val="none" w:sz="0" w:space="0" w:color="auto"/>
                    <w:right w:val="none" w:sz="0" w:space="0" w:color="auto"/>
                  </w:divBdr>
                </w:div>
              </w:divsChild>
            </w:div>
            <w:div w:id="725763872">
              <w:marLeft w:val="0"/>
              <w:marRight w:val="0"/>
              <w:marTop w:val="0"/>
              <w:marBottom w:val="0"/>
              <w:divBdr>
                <w:top w:val="none" w:sz="0" w:space="0" w:color="auto"/>
                <w:left w:val="none" w:sz="0" w:space="0" w:color="auto"/>
                <w:bottom w:val="none" w:sz="0" w:space="0" w:color="auto"/>
                <w:right w:val="none" w:sz="0" w:space="0" w:color="auto"/>
              </w:divBdr>
              <w:divsChild>
                <w:div w:id="4847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09817">
          <w:marLeft w:val="0"/>
          <w:marRight w:val="0"/>
          <w:marTop w:val="0"/>
          <w:marBottom w:val="0"/>
          <w:divBdr>
            <w:top w:val="none" w:sz="0" w:space="0" w:color="auto"/>
            <w:left w:val="none" w:sz="0" w:space="0" w:color="auto"/>
            <w:bottom w:val="none" w:sz="0" w:space="0" w:color="auto"/>
            <w:right w:val="none" w:sz="0" w:space="0" w:color="auto"/>
          </w:divBdr>
          <w:divsChild>
            <w:div w:id="44766034">
              <w:marLeft w:val="0"/>
              <w:marRight w:val="0"/>
              <w:marTop w:val="0"/>
              <w:marBottom w:val="0"/>
              <w:divBdr>
                <w:top w:val="none" w:sz="0" w:space="0" w:color="auto"/>
                <w:left w:val="none" w:sz="0" w:space="0" w:color="auto"/>
                <w:bottom w:val="none" w:sz="0" w:space="0" w:color="auto"/>
                <w:right w:val="none" w:sz="0" w:space="0" w:color="auto"/>
              </w:divBdr>
              <w:divsChild>
                <w:div w:id="10184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2454">
          <w:marLeft w:val="0"/>
          <w:marRight w:val="0"/>
          <w:marTop w:val="0"/>
          <w:marBottom w:val="0"/>
          <w:divBdr>
            <w:top w:val="none" w:sz="0" w:space="0" w:color="auto"/>
            <w:left w:val="none" w:sz="0" w:space="0" w:color="auto"/>
            <w:bottom w:val="none" w:sz="0" w:space="0" w:color="auto"/>
            <w:right w:val="none" w:sz="0" w:space="0" w:color="auto"/>
          </w:divBdr>
          <w:divsChild>
            <w:div w:id="880098053">
              <w:marLeft w:val="0"/>
              <w:marRight w:val="0"/>
              <w:marTop w:val="0"/>
              <w:marBottom w:val="0"/>
              <w:divBdr>
                <w:top w:val="none" w:sz="0" w:space="0" w:color="auto"/>
                <w:left w:val="none" w:sz="0" w:space="0" w:color="auto"/>
                <w:bottom w:val="none" w:sz="0" w:space="0" w:color="auto"/>
                <w:right w:val="none" w:sz="0" w:space="0" w:color="auto"/>
              </w:divBdr>
              <w:divsChild>
                <w:div w:id="1447653969">
                  <w:marLeft w:val="0"/>
                  <w:marRight w:val="0"/>
                  <w:marTop w:val="0"/>
                  <w:marBottom w:val="0"/>
                  <w:divBdr>
                    <w:top w:val="none" w:sz="0" w:space="0" w:color="auto"/>
                    <w:left w:val="none" w:sz="0" w:space="0" w:color="auto"/>
                    <w:bottom w:val="none" w:sz="0" w:space="0" w:color="auto"/>
                    <w:right w:val="none" w:sz="0" w:space="0" w:color="auto"/>
                  </w:divBdr>
                </w:div>
              </w:divsChild>
            </w:div>
            <w:div w:id="2136754307">
              <w:marLeft w:val="0"/>
              <w:marRight w:val="0"/>
              <w:marTop w:val="0"/>
              <w:marBottom w:val="0"/>
              <w:divBdr>
                <w:top w:val="none" w:sz="0" w:space="0" w:color="auto"/>
                <w:left w:val="none" w:sz="0" w:space="0" w:color="auto"/>
                <w:bottom w:val="none" w:sz="0" w:space="0" w:color="auto"/>
                <w:right w:val="none" w:sz="0" w:space="0" w:color="auto"/>
              </w:divBdr>
              <w:divsChild>
                <w:div w:id="1908374840">
                  <w:marLeft w:val="0"/>
                  <w:marRight w:val="0"/>
                  <w:marTop w:val="0"/>
                  <w:marBottom w:val="0"/>
                  <w:divBdr>
                    <w:top w:val="none" w:sz="0" w:space="0" w:color="auto"/>
                    <w:left w:val="none" w:sz="0" w:space="0" w:color="auto"/>
                    <w:bottom w:val="none" w:sz="0" w:space="0" w:color="auto"/>
                    <w:right w:val="none" w:sz="0" w:space="0" w:color="auto"/>
                  </w:divBdr>
                </w:div>
                <w:div w:id="19090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6145">
          <w:marLeft w:val="0"/>
          <w:marRight w:val="0"/>
          <w:marTop w:val="0"/>
          <w:marBottom w:val="0"/>
          <w:divBdr>
            <w:top w:val="none" w:sz="0" w:space="0" w:color="auto"/>
            <w:left w:val="none" w:sz="0" w:space="0" w:color="auto"/>
            <w:bottom w:val="none" w:sz="0" w:space="0" w:color="auto"/>
            <w:right w:val="none" w:sz="0" w:space="0" w:color="auto"/>
          </w:divBdr>
          <w:divsChild>
            <w:div w:id="694887366">
              <w:marLeft w:val="0"/>
              <w:marRight w:val="0"/>
              <w:marTop w:val="0"/>
              <w:marBottom w:val="0"/>
              <w:divBdr>
                <w:top w:val="none" w:sz="0" w:space="0" w:color="auto"/>
                <w:left w:val="none" w:sz="0" w:space="0" w:color="auto"/>
                <w:bottom w:val="none" w:sz="0" w:space="0" w:color="auto"/>
                <w:right w:val="none" w:sz="0" w:space="0" w:color="auto"/>
              </w:divBdr>
              <w:divsChild>
                <w:div w:id="1585601086">
                  <w:marLeft w:val="0"/>
                  <w:marRight w:val="0"/>
                  <w:marTop w:val="0"/>
                  <w:marBottom w:val="0"/>
                  <w:divBdr>
                    <w:top w:val="none" w:sz="0" w:space="0" w:color="auto"/>
                    <w:left w:val="none" w:sz="0" w:space="0" w:color="auto"/>
                    <w:bottom w:val="none" w:sz="0" w:space="0" w:color="auto"/>
                    <w:right w:val="none" w:sz="0" w:space="0" w:color="auto"/>
                  </w:divBdr>
                </w:div>
              </w:divsChild>
            </w:div>
            <w:div w:id="1636719734">
              <w:marLeft w:val="0"/>
              <w:marRight w:val="0"/>
              <w:marTop w:val="0"/>
              <w:marBottom w:val="0"/>
              <w:divBdr>
                <w:top w:val="none" w:sz="0" w:space="0" w:color="auto"/>
                <w:left w:val="none" w:sz="0" w:space="0" w:color="auto"/>
                <w:bottom w:val="none" w:sz="0" w:space="0" w:color="auto"/>
                <w:right w:val="none" w:sz="0" w:space="0" w:color="auto"/>
              </w:divBdr>
              <w:divsChild>
                <w:div w:id="5126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8705">
          <w:marLeft w:val="0"/>
          <w:marRight w:val="0"/>
          <w:marTop w:val="0"/>
          <w:marBottom w:val="0"/>
          <w:divBdr>
            <w:top w:val="none" w:sz="0" w:space="0" w:color="auto"/>
            <w:left w:val="none" w:sz="0" w:space="0" w:color="auto"/>
            <w:bottom w:val="none" w:sz="0" w:space="0" w:color="auto"/>
            <w:right w:val="none" w:sz="0" w:space="0" w:color="auto"/>
          </w:divBdr>
        </w:div>
        <w:div w:id="1267930382">
          <w:marLeft w:val="0"/>
          <w:marRight w:val="0"/>
          <w:marTop w:val="0"/>
          <w:marBottom w:val="0"/>
          <w:divBdr>
            <w:top w:val="none" w:sz="0" w:space="0" w:color="auto"/>
            <w:left w:val="none" w:sz="0" w:space="0" w:color="auto"/>
            <w:bottom w:val="none" w:sz="0" w:space="0" w:color="auto"/>
            <w:right w:val="none" w:sz="0" w:space="0" w:color="auto"/>
          </w:divBdr>
          <w:divsChild>
            <w:div w:id="1612124687">
              <w:marLeft w:val="0"/>
              <w:marRight w:val="0"/>
              <w:marTop w:val="0"/>
              <w:marBottom w:val="0"/>
              <w:divBdr>
                <w:top w:val="none" w:sz="0" w:space="0" w:color="auto"/>
                <w:left w:val="none" w:sz="0" w:space="0" w:color="auto"/>
                <w:bottom w:val="none" w:sz="0" w:space="0" w:color="auto"/>
                <w:right w:val="none" w:sz="0" w:space="0" w:color="auto"/>
              </w:divBdr>
              <w:divsChild>
                <w:div w:id="19093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4286">
          <w:marLeft w:val="0"/>
          <w:marRight w:val="0"/>
          <w:marTop w:val="0"/>
          <w:marBottom w:val="0"/>
          <w:divBdr>
            <w:top w:val="none" w:sz="0" w:space="0" w:color="auto"/>
            <w:left w:val="none" w:sz="0" w:space="0" w:color="auto"/>
            <w:bottom w:val="none" w:sz="0" w:space="0" w:color="auto"/>
            <w:right w:val="none" w:sz="0" w:space="0" w:color="auto"/>
          </w:divBdr>
          <w:divsChild>
            <w:div w:id="105344820">
              <w:marLeft w:val="0"/>
              <w:marRight w:val="0"/>
              <w:marTop w:val="0"/>
              <w:marBottom w:val="0"/>
              <w:divBdr>
                <w:top w:val="none" w:sz="0" w:space="0" w:color="auto"/>
                <w:left w:val="none" w:sz="0" w:space="0" w:color="auto"/>
                <w:bottom w:val="none" w:sz="0" w:space="0" w:color="auto"/>
                <w:right w:val="none" w:sz="0" w:space="0" w:color="auto"/>
              </w:divBdr>
              <w:divsChild>
                <w:div w:id="1197158424">
                  <w:marLeft w:val="0"/>
                  <w:marRight w:val="0"/>
                  <w:marTop w:val="0"/>
                  <w:marBottom w:val="0"/>
                  <w:divBdr>
                    <w:top w:val="none" w:sz="0" w:space="0" w:color="auto"/>
                    <w:left w:val="none" w:sz="0" w:space="0" w:color="auto"/>
                    <w:bottom w:val="none" w:sz="0" w:space="0" w:color="auto"/>
                    <w:right w:val="none" w:sz="0" w:space="0" w:color="auto"/>
                  </w:divBdr>
                  <w:divsChild>
                    <w:div w:id="1197741810">
                      <w:marLeft w:val="0"/>
                      <w:marRight w:val="0"/>
                      <w:marTop w:val="0"/>
                      <w:marBottom w:val="0"/>
                      <w:divBdr>
                        <w:top w:val="none" w:sz="0" w:space="0" w:color="auto"/>
                        <w:left w:val="none" w:sz="0" w:space="0" w:color="auto"/>
                        <w:bottom w:val="none" w:sz="0" w:space="0" w:color="auto"/>
                        <w:right w:val="none" w:sz="0" w:space="0" w:color="auto"/>
                      </w:divBdr>
                    </w:div>
                    <w:div w:id="136802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39366">
          <w:marLeft w:val="0"/>
          <w:marRight w:val="0"/>
          <w:marTop w:val="0"/>
          <w:marBottom w:val="0"/>
          <w:divBdr>
            <w:top w:val="none" w:sz="0" w:space="0" w:color="auto"/>
            <w:left w:val="none" w:sz="0" w:space="0" w:color="auto"/>
            <w:bottom w:val="none" w:sz="0" w:space="0" w:color="auto"/>
            <w:right w:val="none" w:sz="0" w:space="0" w:color="auto"/>
          </w:divBdr>
          <w:divsChild>
            <w:div w:id="1507280706">
              <w:marLeft w:val="0"/>
              <w:marRight w:val="0"/>
              <w:marTop w:val="0"/>
              <w:marBottom w:val="0"/>
              <w:divBdr>
                <w:top w:val="none" w:sz="0" w:space="0" w:color="auto"/>
                <w:left w:val="none" w:sz="0" w:space="0" w:color="auto"/>
                <w:bottom w:val="none" w:sz="0" w:space="0" w:color="auto"/>
                <w:right w:val="none" w:sz="0" w:space="0" w:color="auto"/>
              </w:divBdr>
            </w:div>
          </w:divsChild>
        </w:div>
        <w:div w:id="1509325417">
          <w:marLeft w:val="0"/>
          <w:marRight w:val="0"/>
          <w:marTop w:val="0"/>
          <w:marBottom w:val="0"/>
          <w:divBdr>
            <w:top w:val="none" w:sz="0" w:space="0" w:color="auto"/>
            <w:left w:val="none" w:sz="0" w:space="0" w:color="auto"/>
            <w:bottom w:val="none" w:sz="0" w:space="0" w:color="auto"/>
            <w:right w:val="none" w:sz="0" w:space="0" w:color="auto"/>
          </w:divBdr>
          <w:divsChild>
            <w:div w:id="35813607">
              <w:marLeft w:val="0"/>
              <w:marRight w:val="0"/>
              <w:marTop w:val="0"/>
              <w:marBottom w:val="0"/>
              <w:divBdr>
                <w:top w:val="none" w:sz="0" w:space="0" w:color="auto"/>
                <w:left w:val="none" w:sz="0" w:space="0" w:color="auto"/>
                <w:bottom w:val="none" w:sz="0" w:space="0" w:color="auto"/>
                <w:right w:val="none" w:sz="0" w:space="0" w:color="auto"/>
              </w:divBdr>
              <w:divsChild>
                <w:div w:id="28508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0537">
          <w:marLeft w:val="0"/>
          <w:marRight w:val="0"/>
          <w:marTop w:val="0"/>
          <w:marBottom w:val="0"/>
          <w:divBdr>
            <w:top w:val="none" w:sz="0" w:space="0" w:color="auto"/>
            <w:left w:val="none" w:sz="0" w:space="0" w:color="auto"/>
            <w:bottom w:val="none" w:sz="0" w:space="0" w:color="auto"/>
            <w:right w:val="none" w:sz="0" w:space="0" w:color="auto"/>
          </w:divBdr>
        </w:div>
        <w:div w:id="1644117324">
          <w:marLeft w:val="0"/>
          <w:marRight w:val="0"/>
          <w:marTop w:val="0"/>
          <w:marBottom w:val="0"/>
          <w:divBdr>
            <w:top w:val="none" w:sz="0" w:space="0" w:color="auto"/>
            <w:left w:val="none" w:sz="0" w:space="0" w:color="auto"/>
            <w:bottom w:val="none" w:sz="0" w:space="0" w:color="auto"/>
            <w:right w:val="none" w:sz="0" w:space="0" w:color="auto"/>
          </w:divBdr>
          <w:divsChild>
            <w:div w:id="483620855">
              <w:marLeft w:val="0"/>
              <w:marRight w:val="0"/>
              <w:marTop w:val="0"/>
              <w:marBottom w:val="0"/>
              <w:divBdr>
                <w:top w:val="none" w:sz="0" w:space="0" w:color="auto"/>
                <w:left w:val="none" w:sz="0" w:space="0" w:color="auto"/>
                <w:bottom w:val="none" w:sz="0" w:space="0" w:color="auto"/>
                <w:right w:val="none" w:sz="0" w:space="0" w:color="auto"/>
              </w:divBdr>
              <w:divsChild>
                <w:div w:id="1352098964">
                  <w:marLeft w:val="0"/>
                  <w:marRight w:val="0"/>
                  <w:marTop w:val="0"/>
                  <w:marBottom w:val="0"/>
                  <w:divBdr>
                    <w:top w:val="none" w:sz="0" w:space="0" w:color="auto"/>
                    <w:left w:val="none" w:sz="0" w:space="0" w:color="auto"/>
                    <w:bottom w:val="none" w:sz="0" w:space="0" w:color="auto"/>
                    <w:right w:val="none" w:sz="0" w:space="0" w:color="auto"/>
                  </w:divBdr>
                </w:div>
              </w:divsChild>
            </w:div>
            <w:div w:id="1695499708">
              <w:marLeft w:val="0"/>
              <w:marRight w:val="0"/>
              <w:marTop w:val="0"/>
              <w:marBottom w:val="0"/>
              <w:divBdr>
                <w:top w:val="none" w:sz="0" w:space="0" w:color="auto"/>
                <w:left w:val="none" w:sz="0" w:space="0" w:color="auto"/>
                <w:bottom w:val="none" w:sz="0" w:space="0" w:color="auto"/>
                <w:right w:val="none" w:sz="0" w:space="0" w:color="auto"/>
              </w:divBdr>
              <w:divsChild>
                <w:div w:id="15962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5852">
          <w:marLeft w:val="0"/>
          <w:marRight w:val="0"/>
          <w:marTop w:val="0"/>
          <w:marBottom w:val="0"/>
          <w:divBdr>
            <w:top w:val="none" w:sz="0" w:space="0" w:color="auto"/>
            <w:left w:val="none" w:sz="0" w:space="0" w:color="auto"/>
            <w:bottom w:val="none" w:sz="0" w:space="0" w:color="auto"/>
            <w:right w:val="none" w:sz="0" w:space="0" w:color="auto"/>
          </w:divBdr>
          <w:divsChild>
            <w:div w:id="1019165981">
              <w:marLeft w:val="0"/>
              <w:marRight w:val="0"/>
              <w:marTop w:val="0"/>
              <w:marBottom w:val="0"/>
              <w:divBdr>
                <w:top w:val="none" w:sz="0" w:space="0" w:color="auto"/>
                <w:left w:val="none" w:sz="0" w:space="0" w:color="auto"/>
                <w:bottom w:val="none" w:sz="0" w:space="0" w:color="auto"/>
                <w:right w:val="none" w:sz="0" w:space="0" w:color="auto"/>
              </w:divBdr>
              <w:divsChild>
                <w:div w:id="428696194">
                  <w:marLeft w:val="0"/>
                  <w:marRight w:val="0"/>
                  <w:marTop w:val="0"/>
                  <w:marBottom w:val="0"/>
                  <w:divBdr>
                    <w:top w:val="none" w:sz="0" w:space="0" w:color="auto"/>
                    <w:left w:val="none" w:sz="0" w:space="0" w:color="auto"/>
                    <w:bottom w:val="none" w:sz="0" w:space="0" w:color="auto"/>
                    <w:right w:val="none" w:sz="0" w:space="0" w:color="auto"/>
                  </w:divBdr>
                </w:div>
              </w:divsChild>
            </w:div>
            <w:div w:id="1648436439">
              <w:marLeft w:val="0"/>
              <w:marRight w:val="0"/>
              <w:marTop w:val="0"/>
              <w:marBottom w:val="0"/>
              <w:divBdr>
                <w:top w:val="none" w:sz="0" w:space="0" w:color="auto"/>
                <w:left w:val="none" w:sz="0" w:space="0" w:color="auto"/>
                <w:bottom w:val="none" w:sz="0" w:space="0" w:color="auto"/>
                <w:right w:val="none" w:sz="0" w:space="0" w:color="auto"/>
              </w:divBdr>
              <w:divsChild>
                <w:div w:id="7020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07749">
          <w:marLeft w:val="0"/>
          <w:marRight w:val="0"/>
          <w:marTop w:val="0"/>
          <w:marBottom w:val="0"/>
          <w:divBdr>
            <w:top w:val="none" w:sz="0" w:space="0" w:color="auto"/>
            <w:left w:val="none" w:sz="0" w:space="0" w:color="auto"/>
            <w:bottom w:val="none" w:sz="0" w:space="0" w:color="auto"/>
            <w:right w:val="none" w:sz="0" w:space="0" w:color="auto"/>
          </w:divBdr>
          <w:divsChild>
            <w:div w:id="629750751">
              <w:marLeft w:val="0"/>
              <w:marRight w:val="0"/>
              <w:marTop w:val="0"/>
              <w:marBottom w:val="0"/>
              <w:divBdr>
                <w:top w:val="none" w:sz="0" w:space="0" w:color="auto"/>
                <w:left w:val="none" w:sz="0" w:space="0" w:color="auto"/>
                <w:bottom w:val="none" w:sz="0" w:space="0" w:color="auto"/>
                <w:right w:val="none" w:sz="0" w:space="0" w:color="auto"/>
              </w:divBdr>
              <w:divsChild>
                <w:div w:id="807436068">
                  <w:marLeft w:val="0"/>
                  <w:marRight w:val="0"/>
                  <w:marTop w:val="0"/>
                  <w:marBottom w:val="0"/>
                  <w:divBdr>
                    <w:top w:val="none" w:sz="0" w:space="0" w:color="auto"/>
                    <w:left w:val="none" w:sz="0" w:space="0" w:color="auto"/>
                    <w:bottom w:val="none" w:sz="0" w:space="0" w:color="auto"/>
                    <w:right w:val="none" w:sz="0" w:space="0" w:color="auto"/>
                  </w:divBdr>
                </w:div>
              </w:divsChild>
            </w:div>
            <w:div w:id="1686899446">
              <w:marLeft w:val="0"/>
              <w:marRight w:val="0"/>
              <w:marTop w:val="0"/>
              <w:marBottom w:val="0"/>
              <w:divBdr>
                <w:top w:val="none" w:sz="0" w:space="0" w:color="auto"/>
                <w:left w:val="none" w:sz="0" w:space="0" w:color="auto"/>
                <w:bottom w:val="none" w:sz="0" w:space="0" w:color="auto"/>
                <w:right w:val="none" w:sz="0" w:space="0" w:color="auto"/>
              </w:divBdr>
              <w:divsChild>
                <w:div w:id="8056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49612">
          <w:marLeft w:val="0"/>
          <w:marRight w:val="0"/>
          <w:marTop w:val="0"/>
          <w:marBottom w:val="0"/>
          <w:divBdr>
            <w:top w:val="none" w:sz="0" w:space="0" w:color="auto"/>
            <w:left w:val="none" w:sz="0" w:space="0" w:color="auto"/>
            <w:bottom w:val="none" w:sz="0" w:space="0" w:color="auto"/>
            <w:right w:val="none" w:sz="0" w:space="0" w:color="auto"/>
          </w:divBdr>
          <w:divsChild>
            <w:div w:id="1783189423">
              <w:marLeft w:val="0"/>
              <w:marRight w:val="0"/>
              <w:marTop w:val="0"/>
              <w:marBottom w:val="0"/>
              <w:divBdr>
                <w:top w:val="none" w:sz="0" w:space="0" w:color="auto"/>
                <w:left w:val="none" w:sz="0" w:space="0" w:color="auto"/>
                <w:bottom w:val="none" w:sz="0" w:space="0" w:color="auto"/>
                <w:right w:val="none" w:sz="0" w:space="0" w:color="auto"/>
              </w:divBdr>
              <w:divsChild>
                <w:div w:id="842820497">
                  <w:marLeft w:val="0"/>
                  <w:marRight w:val="0"/>
                  <w:marTop w:val="0"/>
                  <w:marBottom w:val="0"/>
                  <w:divBdr>
                    <w:top w:val="none" w:sz="0" w:space="0" w:color="auto"/>
                    <w:left w:val="none" w:sz="0" w:space="0" w:color="auto"/>
                    <w:bottom w:val="none" w:sz="0" w:space="0" w:color="auto"/>
                    <w:right w:val="none" w:sz="0" w:space="0" w:color="auto"/>
                  </w:divBdr>
                  <w:divsChild>
                    <w:div w:id="1101335350">
                      <w:marLeft w:val="0"/>
                      <w:marRight w:val="0"/>
                      <w:marTop w:val="0"/>
                      <w:marBottom w:val="0"/>
                      <w:divBdr>
                        <w:top w:val="none" w:sz="0" w:space="0" w:color="auto"/>
                        <w:left w:val="none" w:sz="0" w:space="0" w:color="auto"/>
                        <w:bottom w:val="none" w:sz="0" w:space="0" w:color="auto"/>
                        <w:right w:val="none" w:sz="0" w:space="0" w:color="auto"/>
                      </w:divBdr>
                    </w:div>
                    <w:div w:id="120293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02640">
          <w:marLeft w:val="0"/>
          <w:marRight w:val="0"/>
          <w:marTop w:val="0"/>
          <w:marBottom w:val="0"/>
          <w:divBdr>
            <w:top w:val="none" w:sz="0" w:space="0" w:color="auto"/>
            <w:left w:val="none" w:sz="0" w:space="0" w:color="auto"/>
            <w:bottom w:val="none" w:sz="0" w:space="0" w:color="auto"/>
            <w:right w:val="none" w:sz="0" w:space="0" w:color="auto"/>
          </w:divBdr>
          <w:divsChild>
            <w:div w:id="1036277212">
              <w:marLeft w:val="0"/>
              <w:marRight w:val="0"/>
              <w:marTop w:val="0"/>
              <w:marBottom w:val="0"/>
              <w:divBdr>
                <w:top w:val="none" w:sz="0" w:space="0" w:color="auto"/>
                <w:left w:val="none" w:sz="0" w:space="0" w:color="auto"/>
                <w:bottom w:val="none" w:sz="0" w:space="0" w:color="auto"/>
                <w:right w:val="none" w:sz="0" w:space="0" w:color="auto"/>
              </w:divBdr>
              <w:divsChild>
                <w:div w:id="1903325680">
                  <w:marLeft w:val="0"/>
                  <w:marRight w:val="0"/>
                  <w:marTop w:val="0"/>
                  <w:marBottom w:val="0"/>
                  <w:divBdr>
                    <w:top w:val="none" w:sz="0" w:space="0" w:color="auto"/>
                    <w:left w:val="none" w:sz="0" w:space="0" w:color="auto"/>
                    <w:bottom w:val="none" w:sz="0" w:space="0" w:color="auto"/>
                    <w:right w:val="none" w:sz="0" w:space="0" w:color="auto"/>
                  </w:divBdr>
                </w:div>
              </w:divsChild>
            </w:div>
            <w:div w:id="1274048780">
              <w:marLeft w:val="0"/>
              <w:marRight w:val="0"/>
              <w:marTop w:val="0"/>
              <w:marBottom w:val="0"/>
              <w:divBdr>
                <w:top w:val="none" w:sz="0" w:space="0" w:color="auto"/>
                <w:left w:val="none" w:sz="0" w:space="0" w:color="auto"/>
                <w:bottom w:val="none" w:sz="0" w:space="0" w:color="auto"/>
                <w:right w:val="none" w:sz="0" w:space="0" w:color="auto"/>
              </w:divBdr>
              <w:divsChild>
                <w:div w:id="353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10131">
          <w:marLeft w:val="0"/>
          <w:marRight w:val="0"/>
          <w:marTop w:val="0"/>
          <w:marBottom w:val="0"/>
          <w:divBdr>
            <w:top w:val="none" w:sz="0" w:space="0" w:color="auto"/>
            <w:left w:val="none" w:sz="0" w:space="0" w:color="auto"/>
            <w:bottom w:val="none" w:sz="0" w:space="0" w:color="auto"/>
            <w:right w:val="none" w:sz="0" w:space="0" w:color="auto"/>
          </w:divBdr>
          <w:divsChild>
            <w:div w:id="167642927">
              <w:marLeft w:val="0"/>
              <w:marRight w:val="0"/>
              <w:marTop w:val="0"/>
              <w:marBottom w:val="0"/>
              <w:divBdr>
                <w:top w:val="none" w:sz="0" w:space="0" w:color="auto"/>
                <w:left w:val="none" w:sz="0" w:space="0" w:color="auto"/>
                <w:bottom w:val="none" w:sz="0" w:space="0" w:color="auto"/>
                <w:right w:val="none" w:sz="0" w:space="0" w:color="auto"/>
              </w:divBdr>
              <w:divsChild>
                <w:div w:id="1301885495">
                  <w:marLeft w:val="0"/>
                  <w:marRight w:val="0"/>
                  <w:marTop w:val="0"/>
                  <w:marBottom w:val="0"/>
                  <w:divBdr>
                    <w:top w:val="none" w:sz="0" w:space="0" w:color="auto"/>
                    <w:left w:val="none" w:sz="0" w:space="0" w:color="auto"/>
                    <w:bottom w:val="none" w:sz="0" w:space="0" w:color="auto"/>
                    <w:right w:val="none" w:sz="0" w:space="0" w:color="auto"/>
                  </w:divBdr>
                </w:div>
                <w:div w:id="14249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6861">
      <w:bodyDiv w:val="1"/>
      <w:marLeft w:val="0"/>
      <w:marRight w:val="0"/>
      <w:marTop w:val="0"/>
      <w:marBottom w:val="0"/>
      <w:divBdr>
        <w:top w:val="none" w:sz="0" w:space="0" w:color="auto"/>
        <w:left w:val="none" w:sz="0" w:space="0" w:color="auto"/>
        <w:bottom w:val="none" w:sz="0" w:space="0" w:color="auto"/>
        <w:right w:val="none" w:sz="0" w:space="0" w:color="auto"/>
      </w:divBdr>
    </w:div>
    <w:div w:id="1978949445">
      <w:bodyDiv w:val="1"/>
      <w:marLeft w:val="0"/>
      <w:marRight w:val="0"/>
      <w:marTop w:val="0"/>
      <w:marBottom w:val="0"/>
      <w:divBdr>
        <w:top w:val="none" w:sz="0" w:space="0" w:color="auto"/>
        <w:left w:val="none" w:sz="0" w:space="0" w:color="auto"/>
        <w:bottom w:val="none" w:sz="0" w:space="0" w:color="auto"/>
        <w:right w:val="none" w:sz="0" w:space="0" w:color="auto"/>
      </w:divBdr>
    </w:div>
    <w:div w:id="1993366492">
      <w:bodyDiv w:val="1"/>
      <w:marLeft w:val="0"/>
      <w:marRight w:val="0"/>
      <w:marTop w:val="0"/>
      <w:marBottom w:val="0"/>
      <w:divBdr>
        <w:top w:val="none" w:sz="0" w:space="0" w:color="auto"/>
        <w:left w:val="none" w:sz="0" w:space="0" w:color="auto"/>
        <w:bottom w:val="none" w:sz="0" w:space="0" w:color="auto"/>
        <w:right w:val="none" w:sz="0" w:space="0" w:color="auto"/>
      </w:divBdr>
      <w:divsChild>
        <w:div w:id="791827538">
          <w:marLeft w:val="0"/>
          <w:marRight w:val="0"/>
          <w:marTop w:val="0"/>
          <w:marBottom w:val="0"/>
          <w:divBdr>
            <w:top w:val="none" w:sz="0" w:space="0" w:color="auto"/>
            <w:left w:val="none" w:sz="0" w:space="0" w:color="auto"/>
            <w:bottom w:val="none" w:sz="0" w:space="0" w:color="auto"/>
            <w:right w:val="none" w:sz="0" w:space="0" w:color="auto"/>
          </w:divBdr>
          <w:divsChild>
            <w:div w:id="472332156">
              <w:marLeft w:val="0"/>
              <w:marRight w:val="0"/>
              <w:marTop w:val="0"/>
              <w:marBottom w:val="0"/>
              <w:divBdr>
                <w:top w:val="none" w:sz="0" w:space="0" w:color="auto"/>
                <w:left w:val="none" w:sz="0" w:space="0" w:color="auto"/>
                <w:bottom w:val="none" w:sz="0" w:space="0" w:color="auto"/>
                <w:right w:val="none" w:sz="0" w:space="0" w:color="auto"/>
              </w:divBdr>
              <w:divsChild>
                <w:div w:id="1169441907">
                  <w:marLeft w:val="0"/>
                  <w:marRight w:val="0"/>
                  <w:marTop w:val="0"/>
                  <w:marBottom w:val="0"/>
                  <w:divBdr>
                    <w:top w:val="none" w:sz="0" w:space="0" w:color="auto"/>
                    <w:left w:val="none" w:sz="0" w:space="0" w:color="auto"/>
                    <w:bottom w:val="none" w:sz="0" w:space="0" w:color="auto"/>
                    <w:right w:val="none" w:sz="0" w:space="0" w:color="auto"/>
                  </w:divBdr>
                  <w:divsChild>
                    <w:div w:id="75543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35333">
      <w:bodyDiv w:val="1"/>
      <w:marLeft w:val="0"/>
      <w:marRight w:val="0"/>
      <w:marTop w:val="0"/>
      <w:marBottom w:val="0"/>
      <w:divBdr>
        <w:top w:val="none" w:sz="0" w:space="0" w:color="auto"/>
        <w:left w:val="none" w:sz="0" w:space="0" w:color="auto"/>
        <w:bottom w:val="none" w:sz="0" w:space="0" w:color="auto"/>
        <w:right w:val="none" w:sz="0" w:space="0" w:color="auto"/>
      </w:divBdr>
      <w:divsChild>
        <w:div w:id="774179250">
          <w:marLeft w:val="0"/>
          <w:marRight w:val="0"/>
          <w:marTop w:val="0"/>
          <w:marBottom w:val="0"/>
          <w:divBdr>
            <w:top w:val="none" w:sz="0" w:space="0" w:color="auto"/>
            <w:left w:val="none" w:sz="0" w:space="0" w:color="auto"/>
            <w:bottom w:val="none" w:sz="0" w:space="0" w:color="auto"/>
            <w:right w:val="none" w:sz="0" w:space="0" w:color="auto"/>
          </w:divBdr>
          <w:divsChild>
            <w:div w:id="1670865604">
              <w:marLeft w:val="0"/>
              <w:marRight w:val="0"/>
              <w:marTop w:val="0"/>
              <w:marBottom w:val="0"/>
              <w:divBdr>
                <w:top w:val="none" w:sz="0" w:space="0" w:color="auto"/>
                <w:left w:val="none" w:sz="0" w:space="0" w:color="auto"/>
                <w:bottom w:val="none" w:sz="0" w:space="0" w:color="auto"/>
                <w:right w:val="none" w:sz="0" w:space="0" w:color="auto"/>
              </w:divBdr>
              <w:divsChild>
                <w:div w:id="8654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09588">
      <w:bodyDiv w:val="1"/>
      <w:marLeft w:val="0"/>
      <w:marRight w:val="0"/>
      <w:marTop w:val="0"/>
      <w:marBottom w:val="0"/>
      <w:divBdr>
        <w:top w:val="none" w:sz="0" w:space="0" w:color="auto"/>
        <w:left w:val="none" w:sz="0" w:space="0" w:color="auto"/>
        <w:bottom w:val="none" w:sz="0" w:space="0" w:color="auto"/>
        <w:right w:val="none" w:sz="0" w:space="0" w:color="auto"/>
      </w:divBdr>
    </w:div>
    <w:div w:id="2046251323">
      <w:bodyDiv w:val="1"/>
      <w:marLeft w:val="0"/>
      <w:marRight w:val="0"/>
      <w:marTop w:val="0"/>
      <w:marBottom w:val="0"/>
      <w:divBdr>
        <w:top w:val="none" w:sz="0" w:space="0" w:color="auto"/>
        <w:left w:val="none" w:sz="0" w:space="0" w:color="auto"/>
        <w:bottom w:val="none" w:sz="0" w:space="0" w:color="auto"/>
        <w:right w:val="none" w:sz="0" w:space="0" w:color="auto"/>
      </w:divBdr>
      <w:divsChild>
        <w:div w:id="814183742">
          <w:marLeft w:val="0"/>
          <w:marRight w:val="0"/>
          <w:marTop w:val="0"/>
          <w:marBottom w:val="0"/>
          <w:divBdr>
            <w:top w:val="none" w:sz="0" w:space="0" w:color="auto"/>
            <w:left w:val="none" w:sz="0" w:space="0" w:color="auto"/>
            <w:bottom w:val="none" w:sz="0" w:space="0" w:color="auto"/>
            <w:right w:val="none" w:sz="0" w:space="0" w:color="auto"/>
          </w:divBdr>
          <w:divsChild>
            <w:div w:id="1540049690">
              <w:marLeft w:val="0"/>
              <w:marRight w:val="0"/>
              <w:marTop w:val="0"/>
              <w:marBottom w:val="0"/>
              <w:divBdr>
                <w:top w:val="none" w:sz="0" w:space="0" w:color="auto"/>
                <w:left w:val="none" w:sz="0" w:space="0" w:color="auto"/>
                <w:bottom w:val="none" w:sz="0" w:space="0" w:color="auto"/>
                <w:right w:val="none" w:sz="0" w:space="0" w:color="auto"/>
              </w:divBdr>
              <w:divsChild>
                <w:div w:id="3830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153289">
      <w:bodyDiv w:val="1"/>
      <w:marLeft w:val="0"/>
      <w:marRight w:val="0"/>
      <w:marTop w:val="0"/>
      <w:marBottom w:val="0"/>
      <w:divBdr>
        <w:top w:val="none" w:sz="0" w:space="0" w:color="auto"/>
        <w:left w:val="none" w:sz="0" w:space="0" w:color="auto"/>
        <w:bottom w:val="none" w:sz="0" w:space="0" w:color="auto"/>
        <w:right w:val="none" w:sz="0" w:space="0" w:color="auto"/>
      </w:divBdr>
      <w:divsChild>
        <w:div w:id="1837650466">
          <w:marLeft w:val="0"/>
          <w:marRight w:val="0"/>
          <w:marTop w:val="0"/>
          <w:marBottom w:val="0"/>
          <w:divBdr>
            <w:top w:val="none" w:sz="0" w:space="0" w:color="auto"/>
            <w:left w:val="none" w:sz="0" w:space="0" w:color="auto"/>
            <w:bottom w:val="none" w:sz="0" w:space="0" w:color="auto"/>
            <w:right w:val="none" w:sz="0" w:space="0" w:color="auto"/>
          </w:divBdr>
          <w:divsChild>
            <w:div w:id="1000353855">
              <w:marLeft w:val="0"/>
              <w:marRight w:val="0"/>
              <w:marTop w:val="0"/>
              <w:marBottom w:val="0"/>
              <w:divBdr>
                <w:top w:val="none" w:sz="0" w:space="0" w:color="auto"/>
                <w:left w:val="none" w:sz="0" w:space="0" w:color="auto"/>
                <w:bottom w:val="none" w:sz="0" w:space="0" w:color="auto"/>
                <w:right w:val="none" w:sz="0" w:space="0" w:color="auto"/>
              </w:divBdr>
              <w:divsChild>
                <w:div w:id="289897660">
                  <w:marLeft w:val="0"/>
                  <w:marRight w:val="0"/>
                  <w:marTop w:val="0"/>
                  <w:marBottom w:val="0"/>
                  <w:divBdr>
                    <w:top w:val="none" w:sz="0" w:space="0" w:color="auto"/>
                    <w:left w:val="none" w:sz="0" w:space="0" w:color="auto"/>
                    <w:bottom w:val="none" w:sz="0" w:space="0" w:color="auto"/>
                    <w:right w:val="none" w:sz="0" w:space="0" w:color="auto"/>
                  </w:divBdr>
                </w:div>
                <w:div w:id="14287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2706">
      <w:bodyDiv w:val="1"/>
      <w:marLeft w:val="0"/>
      <w:marRight w:val="0"/>
      <w:marTop w:val="0"/>
      <w:marBottom w:val="0"/>
      <w:divBdr>
        <w:top w:val="none" w:sz="0" w:space="0" w:color="auto"/>
        <w:left w:val="none" w:sz="0" w:space="0" w:color="auto"/>
        <w:bottom w:val="none" w:sz="0" w:space="0" w:color="auto"/>
        <w:right w:val="none" w:sz="0" w:space="0" w:color="auto"/>
      </w:divBdr>
      <w:divsChild>
        <w:div w:id="1405181248">
          <w:marLeft w:val="0"/>
          <w:marRight w:val="0"/>
          <w:marTop w:val="0"/>
          <w:marBottom w:val="0"/>
          <w:divBdr>
            <w:top w:val="none" w:sz="0" w:space="0" w:color="auto"/>
            <w:left w:val="none" w:sz="0" w:space="0" w:color="auto"/>
            <w:bottom w:val="none" w:sz="0" w:space="0" w:color="auto"/>
            <w:right w:val="none" w:sz="0" w:space="0" w:color="auto"/>
          </w:divBdr>
          <w:divsChild>
            <w:div w:id="205532412">
              <w:marLeft w:val="0"/>
              <w:marRight w:val="0"/>
              <w:marTop w:val="0"/>
              <w:marBottom w:val="0"/>
              <w:divBdr>
                <w:top w:val="none" w:sz="0" w:space="0" w:color="auto"/>
                <w:left w:val="none" w:sz="0" w:space="0" w:color="auto"/>
                <w:bottom w:val="none" w:sz="0" w:space="0" w:color="auto"/>
                <w:right w:val="none" w:sz="0" w:space="0" w:color="auto"/>
              </w:divBdr>
              <w:divsChild>
                <w:div w:id="1531605981">
                  <w:marLeft w:val="0"/>
                  <w:marRight w:val="0"/>
                  <w:marTop w:val="0"/>
                  <w:marBottom w:val="0"/>
                  <w:divBdr>
                    <w:top w:val="none" w:sz="0" w:space="0" w:color="auto"/>
                    <w:left w:val="none" w:sz="0" w:space="0" w:color="auto"/>
                    <w:bottom w:val="none" w:sz="0" w:space="0" w:color="auto"/>
                    <w:right w:val="none" w:sz="0" w:space="0" w:color="auto"/>
                  </w:divBdr>
                </w:div>
              </w:divsChild>
            </w:div>
            <w:div w:id="1153716505">
              <w:marLeft w:val="0"/>
              <w:marRight w:val="0"/>
              <w:marTop w:val="0"/>
              <w:marBottom w:val="0"/>
              <w:divBdr>
                <w:top w:val="none" w:sz="0" w:space="0" w:color="auto"/>
                <w:left w:val="none" w:sz="0" w:space="0" w:color="auto"/>
                <w:bottom w:val="none" w:sz="0" w:space="0" w:color="auto"/>
                <w:right w:val="none" w:sz="0" w:space="0" w:color="auto"/>
              </w:divBdr>
              <w:divsChild>
                <w:div w:id="4842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15244-1D17-5644-AD97-7B4960D21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1081</Words>
  <Characters>6015</Characters>
  <Application>Microsoft Office Word</Application>
  <DocSecurity>0</DocSecurity>
  <Lines>113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Links>
    <vt:vector size="6" baseType="variant">
      <vt:variant>
        <vt:i4>4456451</vt:i4>
      </vt:variant>
      <vt:variant>
        <vt:i4>0</vt:i4>
      </vt:variant>
      <vt:variant>
        <vt:i4>0</vt:i4>
      </vt:variant>
      <vt:variant>
        <vt:i4>5</vt:i4>
      </vt:variant>
      <vt:variant>
        <vt:lpwstr>http://www.ibisworld.com/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Мурзабеков Алмаз Муктарбекович</dc:creator>
  <cp:keywords/>
  <dc:description/>
  <cp:lastModifiedBy>Мурзабеков Алмаз Муктарбекович</cp:lastModifiedBy>
  <cp:revision>3</cp:revision>
  <cp:lastPrinted>2019-09-29T13:56:00Z</cp:lastPrinted>
  <dcterms:created xsi:type="dcterms:W3CDTF">2019-12-13T14:41:00Z</dcterms:created>
  <dcterms:modified xsi:type="dcterms:W3CDTF">2019-12-13T14:43:00Z</dcterms:modified>
</cp:coreProperties>
</file>